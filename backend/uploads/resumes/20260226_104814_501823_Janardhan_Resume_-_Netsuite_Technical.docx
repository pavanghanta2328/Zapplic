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782"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6372"/>
      </w:tblGrid>
      <w:tr w:rsidR="00781BF7" w:rsidRPr="001856E8" w14:paraId="56AD2476" w14:textId="77777777" w:rsidTr="212454CD">
        <w:tc>
          <w:tcPr>
            <w:tcW w:w="8782" w:type="dxa"/>
            <w:gridSpan w:val="2"/>
            <w:shd w:val="clear" w:color="auto" w:fill="124079"/>
          </w:tcPr>
          <w:p w14:paraId="558E7F0E" w14:textId="77777777" w:rsidR="00781BF7" w:rsidRPr="001856E8" w:rsidRDefault="00D111C2" w:rsidP="003C21ED">
            <w:pPr>
              <w:tabs>
                <w:tab w:val="left" w:pos="360"/>
              </w:tabs>
              <w:autoSpaceDE w:val="0"/>
              <w:autoSpaceDN w:val="0"/>
              <w:adjustRightInd w:val="0"/>
              <w:spacing w:after="0" w:line="360" w:lineRule="atLeast"/>
              <w:jc w:val="both"/>
              <w:rPr>
                <w:rFonts w:asciiTheme="minorHAnsi" w:hAnsiTheme="minorHAnsi" w:cstheme="minorHAnsi"/>
                <w:b/>
                <w:color w:val="FFFFFF" w:themeColor="background1"/>
                <w:sz w:val="20"/>
                <w:szCs w:val="20"/>
              </w:rPr>
            </w:pPr>
            <w:bookmarkStart w:id="0" w:name="_GoBack"/>
            <w:bookmarkEnd w:id="0"/>
            <w:r w:rsidRPr="001856E8">
              <w:rPr>
                <w:rFonts w:asciiTheme="minorHAnsi" w:hAnsiTheme="minorHAnsi" w:cstheme="minorHAnsi"/>
                <w:b/>
                <w:color w:val="FFFFFF" w:themeColor="background1"/>
                <w:sz w:val="20"/>
                <w:szCs w:val="20"/>
              </w:rPr>
              <w:t>Experience Summary</w:t>
            </w:r>
          </w:p>
        </w:tc>
      </w:tr>
      <w:tr w:rsidR="00B571D4" w:rsidRPr="001856E8" w14:paraId="7598EDCF" w14:textId="77777777" w:rsidTr="212454CD">
        <w:trPr>
          <w:trHeight w:val="70"/>
        </w:trPr>
        <w:tc>
          <w:tcPr>
            <w:tcW w:w="8782" w:type="dxa"/>
            <w:gridSpan w:val="2"/>
          </w:tcPr>
          <w:p w14:paraId="09CF6D18" w14:textId="4ABB0F7B" w:rsidR="00B571D4" w:rsidRPr="001856E8" w:rsidRDefault="00B571D4" w:rsidP="00B571D4">
            <w:pPr>
              <w:tabs>
                <w:tab w:val="left" w:pos="360"/>
              </w:tabs>
              <w:autoSpaceDE w:val="0"/>
              <w:autoSpaceDN w:val="0"/>
              <w:adjustRightInd w:val="0"/>
              <w:spacing w:line="360" w:lineRule="atLeast"/>
              <w:jc w:val="both"/>
              <w:rPr>
                <w:rFonts w:asciiTheme="minorHAnsi" w:hAnsiTheme="minorHAnsi" w:cstheme="minorHAnsi"/>
                <w:color w:val="404040" w:themeColor="text1" w:themeTint="BF"/>
                <w:sz w:val="20"/>
                <w:szCs w:val="20"/>
              </w:rPr>
            </w:pPr>
            <w:r w:rsidRPr="001856E8">
              <w:rPr>
                <w:rFonts w:asciiTheme="minorHAnsi" w:hAnsiTheme="minorHAnsi" w:cstheme="minorHAnsi"/>
                <w:b/>
                <w:color w:val="FFFFFF" w:themeColor="background1"/>
                <w:sz w:val="20"/>
                <w:szCs w:val="20"/>
              </w:rPr>
              <w:t xml:space="preserve">Y </w:t>
            </w:r>
          </w:p>
        </w:tc>
      </w:tr>
      <w:tr w:rsidR="00B571D4" w:rsidRPr="001856E8" w14:paraId="1005FCA3" w14:textId="77777777" w:rsidTr="212454CD">
        <w:tc>
          <w:tcPr>
            <w:tcW w:w="8782" w:type="dxa"/>
            <w:gridSpan w:val="2"/>
          </w:tcPr>
          <w:p w14:paraId="5571415D" w14:textId="338DAF6E" w:rsidR="00E41548" w:rsidRPr="001856E8" w:rsidRDefault="00DC0EBC" w:rsidP="00DC0EBC">
            <w:pPr>
              <w:tabs>
                <w:tab w:val="left" w:pos="360"/>
              </w:tabs>
              <w:autoSpaceDE w:val="0"/>
              <w:autoSpaceDN w:val="0"/>
              <w:adjustRightInd w:val="0"/>
              <w:spacing w:before="60" w:after="60"/>
              <w:rPr>
                <w:rFonts w:asciiTheme="minorHAnsi" w:hAnsiTheme="minorHAnsi" w:cstheme="minorHAnsi"/>
                <w:sz w:val="20"/>
                <w:szCs w:val="20"/>
              </w:rPr>
            </w:pPr>
            <w:r w:rsidRPr="001856E8">
              <w:rPr>
                <w:rFonts w:asciiTheme="minorHAnsi" w:hAnsiTheme="minorHAnsi" w:cstheme="minorHAnsi"/>
                <w:sz w:val="20"/>
                <w:szCs w:val="20"/>
              </w:rPr>
              <w:t xml:space="preserve">      </w:t>
            </w:r>
            <w:r w:rsidR="00C3660D">
              <w:rPr>
                <w:rFonts w:asciiTheme="minorHAnsi" w:hAnsiTheme="minorHAnsi" w:cstheme="minorHAnsi"/>
                <w:sz w:val="20"/>
                <w:szCs w:val="20"/>
              </w:rPr>
              <w:t xml:space="preserve">           </w:t>
            </w:r>
            <w:r w:rsidR="00EB2BE2">
              <w:rPr>
                <w:rFonts w:asciiTheme="minorHAnsi" w:hAnsiTheme="minorHAnsi" w:cstheme="minorHAnsi"/>
                <w:sz w:val="20"/>
                <w:szCs w:val="20"/>
              </w:rPr>
              <w:t>Senior</w:t>
            </w:r>
            <w:r w:rsidR="00E41548">
              <w:rPr>
                <w:rFonts w:asciiTheme="minorHAnsi" w:hAnsiTheme="minorHAnsi" w:cstheme="minorHAnsi"/>
                <w:sz w:val="20"/>
                <w:szCs w:val="20"/>
              </w:rPr>
              <w:t xml:space="preserve"> Consultant  with a </w:t>
            </w:r>
            <w:r w:rsidR="00FA2883">
              <w:rPr>
                <w:rFonts w:asciiTheme="minorHAnsi" w:hAnsiTheme="minorHAnsi" w:cstheme="minorHAnsi"/>
                <w:sz w:val="20"/>
                <w:szCs w:val="20"/>
              </w:rPr>
              <w:t>5</w:t>
            </w:r>
            <w:r w:rsidR="0052392B">
              <w:rPr>
                <w:rFonts w:asciiTheme="minorHAnsi" w:hAnsiTheme="minorHAnsi" w:cstheme="minorHAnsi"/>
                <w:sz w:val="20"/>
                <w:szCs w:val="20"/>
              </w:rPr>
              <w:t xml:space="preserve"> +</w:t>
            </w:r>
            <w:r w:rsidR="00C3660D">
              <w:rPr>
                <w:rFonts w:asciiTheme="minorHAnsi" w:hAnsiTheme="minorHAnsi" w:cstheme="minorHAnsi"/>
                <w:sz w:val="20"/>
                <w:szCs w:val="20"/>
              </w:rPr>
              <w:t xml:space="preserve"> </w:t>
            </w:r>
            <w:r w:rsidRPr="001856E8">
              <w:rPr>
                <w:rFonts w:asciiTheme="minorHAnsi" w:hAnsiTheme="minorHAnsi" w:cstheme="minorHAnsi"/>
                <w:sz w:val="20"/>
                <w:szCs w:val="20"/>
              </w:rPr>
              <w:t xml:space="preserve"> years experience</w:t>
            </w:r>
            <w:r w:rsidR="008C3576">
              <w:rPr>
                <w:rFonts w:asciiTheme="minorHAnsi" w:hAnsiTheme="minorHAnsi" w:cstheme="minorHAnsi"/>
                <w:sz w:val="20"/>
                <w:szCs w:val="20"/>
              </w:rPr>
              <w:t xml:space="preserve">, </w:t>
            </w:r>
            <w:r w:rsidRPr="001856E8">
              <w:rPr>
                <w:rFonts w:asciiTheme="minorHAnsi" w:hAnsiTheme="minorHAnsi" w:cstheme="minorHAnsi"/>
                <w:sz w:val="20"/>
                <w:szCs w:val="20"/>
              </w:rPr>
              <w:t>around  who can bring a diverse skill set and creative drive to software application development. Proficient at designing and formulating test automation frameworks, writing code in various languages, and feature development and implementation. Specialize in thinking outside the box to find unique solutions to difficult engineering problems.</w:t>
            </w:r>
          </w:p>
          <w:p w14:paraId="22678715" w14:textId="77777777" w:rsidR="00B571D4" w:rsidRPr="001856E8" w:rsidRDefault="00B571D4" w:rsidP="212454CD">
            <w:pPr>
              <w:tabs>
                <w:tab w:val="left" w:pos="360"/>
              </w:tabs>
              <w:autoSpaceDE w:val="0"/>
              <w:autoSpaceDN w:val="0"/>
              <w:adjustRightInd w:val="0"/>
              <w:spacing w:before="60" w:after="60"/>
              <w:rPr>
                <w:rFonts w:asciiTheme="minorHAnsi" w:eastAsiaTheme="minorEastAsia" w:hAnsiTheme="minorHAnsi" w:cstheme="minorHAnsi"/>
                <w:sz w:val="20"/>
                <w:szCs w:val="20"/>
              </w:rPr>
            </w:pPr>
          </w:p>
          <w:p w14:paraId="78B5FC87" w14:textId="5DD73BB5" w:rsidR="00B571D4" w:rsidRPr="001856E8" w:rsidRDefault="212454CD" w:rsidP="212454CD">
            <w:pPr>
              <w:pStyle w:val="ListParagraph"/>
              <w:numPr>
                <w:ilvl w:val="0"/>
                <w:numId w:val="12"/>
              </w:numPr>
              <w:jc w:val="both"/>
              <w:rPr>
                <w:rFonts w:asciiTheme="minorHAnsi" w:hAnsiTheme="minorHAnsi" w:cstheme="minorHAnsi"/>
                <w:sz w:val="20"/>
                <w:szCs w:val="20"/>
              </w:rPr>
            </w:pPr>
            <w:r w:rsidRPr="001856E8">
              <w:rPr>
                <w:rFonts w:asciiTheme="minorHAnsi" w:eastAsiaTheme="minorEastAsia" w:hAnsiTheme="minorHAnsi" w:cstheme="minorHAnsi"/>
                <w:sz w:val="20"/>
                <w:szCs w:val="20"/>
              </w:rPr>
              <w:t>Experience working as a NetSuite Developer/Administrator with extensive knowledge in CRM and NetSuite ERP solution design including business modelling, requirements gathering, gap analysis, Configuration integration with external systems and testing.</w:t>
            </w:r>
          </w:p>
          <w:p w14:paraId="78A5C751" w14:textId="22C5B396" w:rsidR="00B571D4" w:rsidRPr="001856E8" w:rsidRDefault="212454CD" w:rsidP="212454CD">
            <w:pPr>
              <w:numPr>
                <w:ilvl w:val="0"/>
                <w:numId w:val="12"/>
              </w:numPr>
              <w:spacing w:after="0" w:line="240" w:lineRule="auto"/>
              <w:jc w:val="both"/>
              <w:rPr>
                <w:rFonts w:asciiTheme="minorHAnsi" w:hAnsiTheme="minorHAnsi" w:cstheme="minorHAnsi"/>
                <w:sz w:val="20"/>
                <w:szCs w:val="20"/>
              </w:rPr>
            </w:pPr>
            <w:r w:rsidRPr="001856E8">
              <w:rPr>
                <w:rFonts w:asciiTheme="minorHAnsi" w:eastAsiaTheme="minorEastAsia" w:hAnsiTheme="minorHAnsi" w:cstheme="minorHAnsi"/>
                <w:sz w:val="20"/>
                <w:szCs w:val="20"/>
              </w:rPr>
              <w:t>Experience in NetSuite Administration activities like Customizing user setup, saved searches, reports, manage roles, creating custom roles and designing custom dashboards, KPI’s, printer setups and providing support to NetSuite users for any technical or functional issues.</w:t>
            </w:r>
          </w:p>
          <w:p w14:paraId="0ADC6D6F" w14:textId="274FC83E" w:rsidR="00B571D4" w:rsidRPr="001856E8" w:rsidRDefault="212454CD" w:rsidP="212454CD">
            <w:pPr>
              <w:numPr>
                <w:ilvl w:val="0"/>
                <w:numId w:val="12"/>
              </w:numPr>
              <w:spacing w:after="0" w:line="240" w:lineRule="auto"/>
              <w:jc w:val="both"/>
              <w:rPr>
                <w:rFonts w:asciiTheme="minorHAnsi" w:hAnsiTheme="minorHAnsi" w:cstheme="minorHAnsi"/>
                <w:sz w:val="20"/>
                <w:szCs w:val="20"/>
              </w:rPr>
            </w:pPr>
            <w:r w:rsidRPr="001856E8">
              <w:rPr>
                <w:rFonts w:asciiTheme="minorHAnsi" w:eastAsiaTheme="minorEastAsia" w:hAnsiTheme="minorHAnsi" w:cstheme="minorHAnsi"/>
                <w:sz w:val="20"/>
                <w:szCs w:val="20"/>
              </w:rPr>
              <w:t>Profound experience implementing workflow solutions using NetSuite Workflow Manager (Suite Flow), Suite lets, User Event scripts, Client scripts, Scheduled scripts, and Rest lets</w:t>
            </w:r>
            <w:r w:rsidR="00190EB9" w:rsidRPr="001856E8">
              <w:rPr>
                <w:rFonts w:asciiTheme="minorHAnsi" w:eastAsiaTheme="minorEastAsia" w:hAnsiTheme="minorHAnsi" w:cstheme="minorHAnsi"/>
                <w:sz w:val="20"/>
                <w:szCs w:val="20"/>
              </w:rPr>
              <w:t>.</w:t>
            </w:r>
          </w:p>
          <w:p w14:paraId="455EEA4E" w14:textId="2AD99E12" w:rsidR="00B571D4" w:rsidRPr="001856E8" w:rsidRDefault="212454CD" w:rsidP="212454CD">
            <w:pPr>
              <w:numPr>
                <w:ilvl w:val="0"/>
                <w:numId w:val="12"/>
              </w:numPr>
              <w:overflowPunct w:val="0"/>
              <w:autoSpaceDE w:val="0"/>
              <w:autoSpaceDN w:val="0"/>
              <w:adjustRightInd w:val="0"/>
              <w:spacing w:after="0" w:line="240" w:lineRule="auto"/>
              <w:jc w:val="both"/>
              <w:rPr>
                <w:rFonts w:asciiTheme="minorHAnsi" w:hAnsiTheme="minorHAnsi" w:cstheme="minorHAnsi"/>
                <w:sz w:val="20"/>
                <w:szCs w:val="20"/>
              </w:rPr>
            </w:pPr>
            <w:r w:rsidRPr="001856E8">
              <w:rPr>
                <w:rFonts w:asciiTheme="minorHAnsi" w:eastAsiaTheme="minorEastAsia" w:hAnsiTheme="minorHAnsi" w:cstheme="minorHAnsi"/>
                <w:sz w:val="20"/>
                <w:szCs w:val="20"/>
              </w:rPr>
              <w:t>Extensively worked on Master Data cleanup, Data Migration from Legacy systems to Net</w:t>
            </w:r>
            <w:r w:rsidR="000A77A4" w:rsidRPr="001856E8">
              <w:rPr>
                <w:rFonts w:asciiTheme="minorHAnsi" w:eastAsiaTheme="minorEastAsia" w:hAnsiTheme="minorHAnsi" w:cstheme="minorHAnsi"/>
                <w:sz w:val="20"/>
                <w:szCs w:val="20"/>
              </w:rPr>
              <w:t>Suite using NetSuite CSV import,Dell Boomi.</w:t>
            </w:r>
          </w:p>
          <w:p w14:paraId="654F87E7" w14:textId="34DBD94C" w:rsidR="00B571D4" w:rsidRPr="001856E8" w:rsidRDefault="212454CD" w:rsidP="212454CD">
            <w:pPr>
              <w:pStyle w:val="ListParagraph"/>
              <w:numPr>
                <w:ilvl w:val="0"/>
                <w:numId w:val="12"/>
              </w:numPr>
              <w:suppressAutoHyphens/>
              <w:spacing w:line="100" w:lineRule="atLeast"/>
              <w:jc w:val="both"/>
              <w:rPr>
                <w:rFonts w:asciiTheme="minorHAnsi" w:hAnsiTheme="minorHAnsi" w:cstheme="minorHAnsi"/>
                <w:sz w:val="20"/>
                <w:szCs w:val="20"/>
              </w:rPr>
            </w:pPr>
            <w:r w:rsidRPr="001856E8">
              <w:rPr>
                <w:rFonts w:asciiTheme="minorHAnsi" w:eastAsiaTheme="minorEastAsia" w:hAnsiTheme="minorHAnsi" w:cstheme="minorHAnsi"/>
                <w:sz w:val="20"/>
                <w:szCs w:val="20"/>
              </w:rPr>
              <w:t xml:space="preserve">Hands-on Experience in activities such as Business requirements gathering from end users to the client and experience in creating and maintaining </w:t>
            </w:r>
            <w:r w:rsidRPr="00C315EA">
              <w:rPr>
                <w:rFonts w:asciiTheme="minorHAnsi" w:eastAsiaTheme="minorEastAsia" w:hAnsiTheme="minorHAnsi" w:cstheme="minorHAnsi"/>
                <w:b/>
                <w:sz w:val="20"/>
                <w:szCs w:val="20"/>
              </w:rPr>
              <w:t>NetSuite Technical</w:t>
            </w:r>
            <w:r w:rsidRPr="001856E8">
              <w:rPr>
                <w:rFonts w:asciiTheme="minorHAnsi" w:eastAsiaTheme="minorEastAsia" w:hAnsiTheme="minorHAnsi" w:cstheme="minorHAnsi"/>
                <w:sz w:val="20"/>
                <w:szCs w:val="20"/>
              </w:rPr>
              <w:t xml:space="preserve"> documents and user training documents.</w:t>
            </w:r>
          </w:p>
          <w:p w14:paraId="371D9364" w14:textId="77777777" w:rsidR="00B571D4" w:rsidRPr="001856E8" w:rsidRDefault="212454CD" w:rsidP="212454CD">
            <w:pPr>
              <w:pStyle w:val="ListParagraph"/>
              <w:numPr>
                <w:ilvl w:val="0"/>
                <w:numId w:val="12"/>
              </w:numPr>
              <w:suppressAutoHyphens/>
              <w:spacing w:line="100" w:lineRule="atLeast"/>
              <w:jc w:val="both"/>
              <w:rPr>
                <w:rFonts w:asciiTheme="minorHAnsi" w:hAnsiTheme="minorHAnsi" w:cstheme="minorHAnsi"/>
                <w:sz w:val="20"/>
                <w:szCs w:val="20"/>
              </w:rPr>
            </w:pPr>
            <w:r w:rsidRPr="001856E8">
              <w:rPr>
                <w:rFonts w:asciiTheme="minorHAnsi" w:eastAsiaTheme="minorEastAsia" w:hAnsiTheme="minorHAnsi" w:cstheme="minorHAnsi"/>
                <w:sz w:val="20"/>
                <w:szCs w:val="20"/>
              </w:rPr>
              <w:t>Experience in deploying the Applications and integrating with third party applications</w:t>
            </w:r>
          </w:p>
          <w:p w14:paraId="05BD5378" w14:textId="749670EF" w:rsidR="009A68C2" w:rsidRPr="009A68C2" w:rsidRDefault="00B571D4" w:rsidP="009A68C2">
            <w:pPr>
              <w:pStyle w:val="ListParagraph"/>
              <w:numPr>
                <w:ilvl w:val="0"/>
                <w:numId w:val="12"/>
              </w:numPr>
              <w:jc w:val="both"/>
              <w:rPr>
                <w:rFonts w:asciiTheme="minorHAnsi" w:hAnsiTheme="minorHAnsi" w:cstheme="minorHAnsi"/>
                <w:sz w:val="20"/>
                <w:szCs w:val="20"/>
              </w:rPr>
            </w:pPr>
            <w:r w:rsidRPr="001856E8">
              <w:rPr>
                <w:rFonts w:asciiTheme="minorHAnsi" w:eastAsiaTheme="minorEastAsia" w:hAnsiTheme="minorHAnsi" w:cstheme="minorHAnsi"/>
                <w:snapToGrid w:val="0"/>
                <w:sz w:val="20"/>
                <w:szCs w:val="20"/>
              </w:rPr>
              <w:t>Created NetSuite dashboards for reporting and performed data analysis on daily, weekly, and monthly scheduled refresh of data based on business to ensure accurate and updated information and created.</w:t>
            </w:r>
          </w:p>
          <w:p w14:paraId="49D3998B" w14:textId="77777777" w:rsidR="00B571D4" w:rsidRDefault="00B571D4" w:rsidP="008C3576">
            <w:pPr>
              <w:jc w:val="both"/>
              <w:rPr>
                <w:rFonts w:asciiTheme="minorHAnsi" w:hAnsiTheme="minorHAnsi" w:cstheme="minorHAnsi"/>
                <w:sz w:val="20"/>
                <w:szCs w:val="20"/>
              </w:rPr>
            </w:pPr>
          </w:p>
          <w:p w14:paraId="723749C8" w14:textId="5EBAD237" w:rsidR="00854C31" w:rsidRPr="00854C31" w:rsidRDefault="00854C31" w:rsidP="009A68C2">
            <w:pPr>
              <w:spacing w:after="0" w:line="360" w:lineRule="atLeast"/>
              <w:rPr>
                <w:rFonts w:asciiTheme="minorHAnsi" w:eastAsiaTheme="minorEastAsia" w:hAnsiTheme="minorHAnsi" w:cstheme="minorHAnsi"/>
                <w:b/>
                <w:bCs/>
                <w:sz w:val="20"/>
                <w:szCs w:val="20"/>
              </w:rPr>
            </w:pPr>
            <w:r w:rsidRPr="00854C31">
              <w:rPr>
                <w:rFonts w:asciiTheme="minorHAnsi" w:eastAsiaTheme="minorEastAsia" w:hAnsiTheme="minorHAnsi" w:cstheme="minorHAnsi"/>
                <w:b/>
                <w:bCs/>
                <w:sz w:val="20"/>
                <w:szCs w:val="20"/>
              </w:rPr>
              <w:t xml:space="preserve">Working Details – </w:t>
            </w:r>
          </w:p>
          <w:p w14:paraId="1E51266E" w14:textId="4D8149E7" w:rsidR="00854C31" w:rsidRPr="00854C31" w:rsidRDefault="00854C31" w:rsidP="009A68C2">
            <w:pPr>
              <w:spacing w:after="0" w:line="360" w:lineRule="atLeast"/>
              <w:rPr>
                <w:rFonts w:asciiTheme="minorHAnsi" w:eastAsiaTheme="minorEastAsia" w:hAnsiTheme="minorHAnsi" w:cstheme="minorHAnsi"/>
                <w:b/>
                <w:bCs/>
                <w:sz w:val="20"/>
                <w:szCs w:val="20"/>
              </w:rPr>
            </w:pPr>
            <w:r w:rsidRPr="00854C31">
              <w:rPr>
                <w:rFonts w:asciiTheme="minorHAnsi" w:eastAsiaTheme="minorEastAsia" w:hAnsiTheme="minorHAnsi" w:cstheme="minorHAnsi"/>
                <w:b/>
                <w:bCs/>
                <w:sz w:val="20"/>
                <w:szCs w:val="20"/>
              </w:rPr>
              <w:t xml:space="preserve">Nov 2016 </w:t>
            </w:r>
            <w:r>
              <w:rPr>
                <w:rFonts w:asciiTheme="minorHAnsi" w:eastAsiaTheme="minorEastAsia" w:hAnsiTheme="minorHAnsi" w:cstheme="minorHAnsi"/>
                <w:b/>
                <w:bCs/>
                <w:sz w:val="20"/>
                <w:szCs w:val="20"/>
              </w:rPr>
              <w:t>to</w:t>
            </w:r>
            <w:r w:rsidRPr="00854C31">
              <w:rPr>
                <w:rFonts w:asciiTheme="minorHAnsi" w:eastAsiaTheme="minorEastAsia" w:hAnsiTheme="minorHAnsi" w:cstheme="minorHAnsi"/>
                <w:b/>
                <w:bCs/>
                <w:sz w:val="20"/>
                <w:szCs w:val="20"/>
              </w:rPr>
              <w:t xml:space="preserve"> Oct  2020  - EnnVee Solutions Pvt Ltd (Bangalore)</w:t>
            </w:r>
          </w:p>
          <w:p w14:paraId="79D557BA" w14:textId="6D9D381B" w:rsidR="00854C31" w:rsidRPr="00854C31" w:rsidRDefault="00854C31" w:rsidP="009A68C2">
            <w:pPr>
              <w:spacing w:after="0" w:line="360" w:lineRule="atLeast"/>
              <w:rPr>
                <w:rFonts w:asciiTheme="minorHAnsi" w:eastAsiaTheme="minorEastAsia" w:hAnsiTheme="minorHAnsi" w:cstheme="minorHAnsi"/>
                <w:b/>
                <w:bCs/>
                <w:sz w:val="20"/>
                <w:szCs w:val="20"/>
              </w:rPr>
            </w:pPr>
            <w:r w:rsidRPr="00854C31">
              <w:rPr>
                <w:rFonts w:asciiTheme="minorHAnsi" w:eastAsiaTheme="minorEastAsia" w:hAnsiTheme="minorHAnsi" w:cstheme="minorHAnsi"/>
                <w:b/>
                <w:bCs/>
                <w:sz w:val="20"/>
                <w:szCs w:val="20"/>
              </w:rPr>
              <w:t xml:space="preserve">Oct 2020  </w:t>
            </w:r>
            <w:r>
              <w:rPr>
                <w:rFonts w:asciiTheme="minorHAnsi" w:eastAsiaTheme="minorEastAsia" w:hAnsiTheme="minorHAnsi" w:cstheme="minorHAnsi"/>
                <w:b/>
                <w:bCs/>
                <w:sz w:val="20"/>
                <w:szCs w:val="20"/>
              </w:rPr>
              <w:t xml:space="preserve">to </w:t>
            </w:r>
            <w:r w:rsidRPr="00854C31">
              <w:rPr>
                <w:rFonts w:asciiTheme="minorHAnsi" w:eastAsiaTheme="minorEastAsia" w:hAnsiTheme="minorHAnsi" w:cstheme="minorHAnsi"/>
                <w:b/>
                <w:bCs/>
                <w:sz w:val="20"/>
                <w:szCs w:val="20"/>
              </w:rPr>
              <w:t xml:space="preserve"> May 2021 – Expora Database Consulting Services (Client Company Oracle)</w:t>
            </w:r>
          </w:p>
          <w:p w14:paraId="4FCBC07C" w14:textId="2989DA30" w:rsidR="00854C31" w:rsidRDefault="00854C31" w:rsidP="009A68C2">
            <w:pPr>
              <w:spacing w:after="0" w:line="360" w:lineRule="atLeast"/>
              <w:rPr>
                <w:rFonts w:asciiTheme="minorHAnsi" w:eastAsiaTheme="minorEastAsia" w:hAnsiTheme="minorHAnsi" w:cstheme="minorHAnsi"/>
                <w:b/>
                <w:bCs/>
                <w:sz w:val="20"/>
                <w:szCs w:val="20"/>
              </w:rPr>
            </w:pPr>
            <w:r w:rsidRPr="00854C31">
              <w:rPr>
                <w:rFonts w:asciiTheme="minorHAnsi" w:eastAsiaTheme="minorEastAsia" w:hAnsiTheme="minorHAnsi" w:cstheme="minorHAnsi"/>
                <w:b/>
                <w:bCs/>
                <w:sz w:val="20"/>
                <w:szCs w:val="20"/>
              </w:rPr>
              <w:t>June 2021</w:t>
            </w:r>
            <w:r>
              <w:rPr>
                <w:rFonts w:asciiTheme="minorHAnsi" w:eastAsiaTheme="minorEastAsia" w:hAnsiTheme="minorHAnsi" w:cstheme="minorHAnsi"/>
                <w:b/>
                <w:bCs/>
                <w:sz w:val="20"/>
                <w:szCs w:val="20"/>
              </w:rPr>
              <w:t xml:space="preserve"> to </w:t>
            </w:r>
            <w:r w:rsidRPr="00854C31">
              <w:rPr>
                <w:rFonts w:asciiTheme="minorHAnsi" w:eastAsiaTheme="minorEastAsia" w:hAnsiTheme="minorHAnsi" w:cstheme="minorHAnsi"/>
                <w:b/>
                <w:bCs/>
                <w:sz w:val="20"/>
                <w:szCs w:val="20"/>
              </w:rPr>
              <w:t xml:space="preserve">Till Date – Oracle </w:t>
            </w:r>
            <w:r>
              <w:rPr>
                <w:rFonts w:asciiTheme="minorHAnsi" w:eastAsiaTheme="minorEastAsia" w:hAnsiTheme="minorHAnsi" w:cstheme="minorHAnsi"/>
                <w:b/>
                <w:bCs/>
                <w:sz w:val="20"/>
                <w:szCs w:val="20"/>
              </w:rPr>
              <w:t>Solution Services Pvt Ltd.</w:t>
            </w:r>
          </w:p>
          <w:p w14:paraId="28842E84" w14:textId="77777777" w:rsidR="00854C31" w:rsidRPr="00854C31" w:rsidRDefault="00854C31" w:rsidP="009A68C2">
            <w:pPr>
              <w:spacing w:after="0" w:line="360" w:lineRule="atLeast"/>
              <w:rPr>
                <w:rFonts w:asciiTheme="minorHAnsi" w:eastAsiaTheme="minorEastAsia" w:hAnsiTheme="minorHAnsi" w:cstheme="minorHAnsi"/>
                <w:b/>
                <w:bCs/>
                <w:sz w:val="20"/>
                <w:szCs w:val="20"/>
              </w:rPr>
            </w:pPr>
          </w:p>
          <w:p w14:paraId="650FF76F" w14:textId="43B8998A" w:rsidR="00854C31" w:rsidRPr="005E41A7" w:rsidRDefault="00854C31" w:rsidP="009A68C2">
            <w:pPr>
              <w:spacing w:after="0" w:line="360" w:lineRule="atLeast"/>
              <w:rPr>
                <w:rFonts w:asciiTheme="minorHAnsi" w:eastAsiaTheme="minorEastAsia" w:hAnsiTheme="minorHAnsi" w:cstheme="minorHAnsi"/>
                <w:b/>
                <w:sz w:val="20"/>
                <w:szCs w:val="20"/>
              </w:rPr>
            </w:pPr>
            <w:r w:rsidRPr="005E41A7">
              <w:rPr>
                <w:rFonts w:asciiTheme="minorHAnsi" w:eastAsiaTheme="minorEastAsia" w:hAnsiTheme="minorHAnsi" w:cstheme="minorHAnsi"/>
                <w:b/>
                <w:sz w:val="20"/>
                <w:szCs w:val="20"/>
              </w:rPr>
              <w:t>Handled Multiple Projects onTechnical Aspects with a Team Size of 5 for one of the Project and other with 3.</w:t>
            </w:r>
          </w:p>
          <w:p w14:paraId="06E811F8" w14:textId="4866D876" w:rsidR="009A68C2" w:rsidRPr="008C3576" w:rsidRDefault="009A68C2" w:rsidP="009A68C2">
            <w:pPr>
              <w:spacing w:after="0" w:line="360" w:lineRule="atLeast"/>
              <w:rPr>
                <w:rFonts w:asciiTheme="minorHAnsi" w:eastAsiaTheme="minorEastAsia" w:hAnsiTheme="minorHAnsi" w:cstheme="minorHAnsi"/>
                <w:sz w:val="20"/>
                <w:szCs w:val="20"/>
              </w:rPr>
            </w:pPr>
          </w:p>
        </w:tc>
      </w:tr>
      <w:tr w:rsidR="00B571D4" w:rsidRPr="001856E8" w14:paraId="7E25B3D7" w14:textId="77777777" w:rsidTr="212454CD">
        <w:tc>
          <w:tcPr>
            <w:tcW w:w="8782" w:type="dxa"/>
            <w:gridSpan w:val="2"/>
            <w:tcBorders>
              <w:bottom w:val="single" w:sz="4" w:space="0" w:color="BFBFBF" w:themeColor="background1" w:themeShade="BF"/>
            </w:tcBorders>
            <w:shd w:val="clear" w:color="auto" w:fill="124079"/>
          </w:tcPr>
          <w:p w14:paraId="50B9ACC4" w14:textId="77777777"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Skills Summary</w:t>
            </w:r>
          </w:p>
        </w:tc>
      </w:tr>
      <w:tr w:rsidR="00B571D4" w:rsidRPr="001856E8" w14:paraId="49AC1950" w14:textId="77777777" w:rsidTr="212454CD">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7713ABE" w14:textId="77777777"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 xml:space="preserve">Domain </w:t>
            </w:r>
          </w:p>
        </w:tc>
        <w:tc>
          <w:tcPr>
            <w:tcW w:w="637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E7336A" w14:textId="436B5547"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NetSuite</w:t>
            </w:r>
          </w:p>
        </w:tc>
      </w:tr>
      <w:tr w:rsidR="00B571D4" w:rsidRPr="001856E8" w14:paraId="4F475296" w14:textId="77777777" w:rsidTr="212454CD">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A53E78E" w14:textId="77777777"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Programming Languages</w:t>
            </w:r>
          </w:p>
        </w:tc>
        <w:tc>
          <w:tcPr>
            <w:tcW w:w="637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E71618" w14:textId="55356F03" w:rsidR="00B571D4" w:rsidRPr="001856E8" w:rsidRDefault="00D82CDB" w:rsidP="00D82CDB">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Pr>
                <w:rFonts w:asciiTheme="minorHAnsi" w:eastAsiaTheme="minorEastAsia" w:hAnsiTheme="minorHAnsi" w:cstheme="minorHAnsi"/>
                <w:sz w:val="20"/>
                <w:szCs w:val="20"/>
              </w:rPr>
              <w:t>JavaScript, SuiteScript</w:t>
            </w:r>
            <w:r w:rsidR="212454CD" w:rsidRPr="001856E8">
              <w:rPr>
                <w:rFonts w:asciiTheme="minorHAnsi" w:eastAsiaTheme="minorEastAsia" w:hAnsiTheme="minorHAnsi" w:cstheme="minorHAnsi"/>
                <w:sz w:val="20"/>
                <w:szCs w:val="20"/>
              </w:rPr>
              <w:t>, SQL.</w:t>
            </w:r>
          </w:p>
        </w:tc>
      </w:tr>
      <w:tr w:rsidR="00B571D4" w:rsidRPr="001856E8" w14:paraId="0521D55E" w14:textId="77777777" w:rsidTr="212454CD">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E382359" w14:textId="77777777"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OS  /  ERP Version</w:t>
            </w:r>
          </w:p>
        </w:tc>
        <w:tc>
          <w:tcPr>
            <w:tcW w:w="637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B10BE3" w14:textId="511FA356"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 xml:space="preserve">Windows </w:t>
            </w:r>
            <w:r w:rsidR="00345314">
              <w:rPr>
                <w:rFonts w:asciiTheme="minorHAnsi" w:eastAsiaTheme="minorEastAsia" w:hAnsiTheme="minorHAnsi" w:cstheme="minorHAnsi"/>
                <w:sz w:val="20"/>
                <w:szCs w:val="20"/>
              </w:rPr>
              <w:t>7, NetSuite 2015</w:t>
            </w:r>
            <w:r w:rsidRPr="001856E8">
              <w:rPr>
                <w:rFonts w:asciiTheme="minorHAnsi" w:eastAsiaTheme="minorEastAsia" w:hAnsiTheme="minorHAnsi" w:cstheme="minorHAnsi"/>
                <w:sz w:val="20"/>
                <w:szCs w:val="20"/>
              </w:rPr>
              <w:t>.2 – NetSuite  2019.1</w:t>
            </w:r>
          </w:p>
        </w:tc>
      </w:tr>
      <w:tr w:rsidR="00B571D4" w:rsidRPr="001856E8" w14:paraId="166C48B5" w14:textId="77777777" w:rsidTr="212454CD">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E0318B6" w14:textId="77777777"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Tools / DB / Packages / ERP Components</w:t>
            </w:r>
          </w:p>
        </w:tc>
        <w:tc>
          <w:tcPr>
            <w:tcW w:w="637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621377" w14:textId="24B0659B"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sz w:val="20"/>
                <w:szCs w:val="20"/>
              </w:rPr>
            </w:pPr>
            <w:r w:rsidRPr="001856E8">
              <w:rPr>
                <w:rFonts w:asciiTheme="minorHAnsi" w:eastAsiaTheme="minorEastAsia" w:hAnsiTheme="minorHAnsi" w:cstheme="minorHAnsi"/>
                <w:sz w:val="20"/>
                <w:szCs w:val="20"/>
              </w:rPr>
              <w:t>Tools             : Eclipse, SQL Developer, Dell Boomi, SuiteCloud IDE</w:t>
            </w:r>
          </w:p>
          <w:p w14:paraId="57D80CB4" w14:textId="5A91A774"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Framework   : JavaScript.</w:t>
            </w:r>
          </w:p>
        </w:tc>
      </w:tr>
      <w:tr w:rsidR="00B571D4" w:rsidRPr="001856E8" w14:paraId="5E2BC4B1" w14:textId="77777777" w:rsidTr="212454CD">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532E1022" w14:textId="77777777"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lastRenderedPageBreak/>
              <w:t>Hardware Platforms</w:t>
            </w:r>
          </w:p>
        </w:tc>
        <w:tc>
          <w:tcPr>
            <w:tcW w:w="637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2DD406" w14:textId="4527CE03" w:rsidR="00B571D4"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Intel Series</w:t>
            </w:r>
          </w:p>
        </w:tc>
      </w:tr>
      <w:tr w:rsidR="006361E8" w:rsidRPr="001856E8" w14:paraId="47F9C986" w14:textId="77777777" w:rsidTr="212454CD">
        <w:tc>
          <w:tcPr>
            <w:tcW w:w="8782" w:type="dxa"/>
            <w:gridSpan w:val="2"/>
          </w:tcPr>
          <w:p w14:paraId="4F1DDED1" w14:textId="4CBAD91E" w:rsidR="006361E8"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sz w:val="20"/>
                <w:szCs w:val="20"/>
              </w:rPr>
              <w:t>Professional Certifications/ Trainings</w:t>
            </w:r>
          </w:p>
        </w:tc>
      </w:tr>
      <w:tr w:rsidR="006361E8" w:rsidRPr="001856E8" w14:paraId="3BD273CB" w14:textId="77777777" w:rsidTr="212454CD">
        <w:tc>
          <w:tcPr>
            <w:tcW w:w="8782" w:type="dxa"/>
            <w:gridSpan w:val="2"/>
            <w:shd w:val="clear" w:color="auto" w:fill="124079"/>
          </w:tcPr>
          <w:p w14:paraId="1ADA040F" w14:textId="3FE73055" w:rsidR="006361E8"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sz w:val="20"/>
                <w:szCs w:val="20"/>
              </w:rPr>
            </w:pPr>
            <w:r w:rsidRPr="001856E8">
              <w:rPr>
                <w:rFonts w:asciiTheme="minorHAnsi" w:eastAsiaTheme="minorEastAsia" w:hAnsiTheme="minorHAnsi" w:cstheme="minorHAnsi"/>
                <w:sz w:val="20"/>
                <w:szCs w:val="20"/>
              </w:rPr>
              <w:t xml:space="preserve">---&gt;Certified NetSuite Suite </w:t>
            </w:r>
            <w:r w:rsidR="0052392B">
              <w:rPr>
                <w:rFonts w:asciiTheme="minorHAnsi" w:eastAsiaTheme="minorEastAsia" w:hAnsiTheme="minorHAnsi" w:cstheme="minorHAnsi"/>
                <w:sz w:val="20"/>
                <w:szCs w:val="20"/>
              </w:rPr>
              <w:t>Foundation,Administrator and Suitecloud Developer.</w:t>
            </w:r>
          </w:p>
          <w:p w14:paraId="54B4EC1A" w14:textId="4F5BAFBC" w:rsidR="006361E8" w:rsidRPr="001856E8" w:rsidRDefault="212454CD" w:rsidP="003B3931">
            <w:pPr>
              <w:tabs>
                <w:tab w:val="left" w:pos="360"/>
              </w:tabs>
              <w:autoSpaceDE w:val="0"/>
              <w:autoSpaceDN w:val="0"/>
              <w:adjustRightInd w:val="0"/>
              <w:spacing w:after="0" w:line="360" w:lineRule="atLeast"/>
              <w:jc w:val="both"/>
              <w:rPr>
                <w:rFonts w:asciiTheme="minorHAnsi" w:eastAsiaTheme="minorEastAsia" w:hAnsiTheme="minorHAnsi" w:cstheme="minorHAnsi"/>
                <w:b/>
                <w:bCs/>
                <w:sz w:val="20"/>
                <w:szCs w:val="20"/>
              </w:rPr>
            </w:pPr>
            <w:r w:rsidRPr="001856E8">
              <w:rPr>
                <w:rFonts w:asciiTheme="minorHAnsi" w:eastAsiaTheme="minorEastAsia" w:hAnsiTheme="minorHAnsi" w:cstheme="minorHAnsi"/>
                <w:sz w:val="20"/>
                <w:szCs w:val="20"/>
              </w:rPr>
              <w:t>---&gt; Trained On Java from Jspiders.</w:t>
            </w:r>
          </w:p>
        </w:tc>
      </w:tr>
      <w:tr w:rsidR="006361E8" w:rsidRPr="001856E8" w14:paraId="4DD581D8" w14:textId="77777777" w:rsidTr="212454CD">
        <w:tc>
          <w:tcPr>
            <w:tcW w:w="8782" w:type="dxa"/>
            <w:gridSpan w:val="2"/>
            <w:shd w:val="clear" w:color="auto" w:fill="124079"/>
          </w:tcPr>
          <w:p w14:paraId="47FCF1D0" w14:textId="77777777" w:rsidR="006361E8" w:rsidRPr="001856E8" w:rsidRDefault="006361E8" w:rsidP="212454CD">
            <w:pPr>
              <w:tabs>
                <w:tab w:val="left" w:pos="360"/>
              </w:tabs>
              <w:autoSpaceDE w:val="0"/>
              <w:autoSpaceDN w:val="0"/>
              <w:adjustRightInd w:val="0"/>
              <w:spacing w:before="60" w:after="60"/>
              <w:rPr>
                <w:rFonts w:asciiTheme="minorHAnsi" w:eastAsiaTheme="minorEastAsia" w:hAnsiTheme="minorHAnsi" w:cstheme="minorHAnsi"/>
                <w:sz w:val="20"/>
                <w:szCs w:val="20"/>
              </w:rPr>
            </w:pPr>
          </w:p>
        </w:tc>
      </w:tr>
    </w:tbl>
    <w:p w14:paraId="51654D26" w14:textId="77777777" w:rsidR="003C7AF8" w:rsidRDefault="003C7AF8" w:rsidP="212454CD">
      <w:pPr>
        <w:spacing w:after="0" w:line="360" w:lineRule="atLeast"/>
        <w:rPr>
          <w:rFonts w:asciiTheme="minorHAnsi" w:eastAsiaTheme="minorEastAsia" w:hAnsiTheme="minorHAnsi" w:cstheme="minorHAnsi"/>
          <w:sz w:val="20"/>
          <w:szCs w:val="20"/>
        </w:rPr>
      </w:pPr>
    </w:p>
    <w:p w14:paraId="692308B4" w14:textId="77777777" w:rsidR="00F44192" w:rsidRDefault="00F44192" w:rsidP="212454CD">
      <w:pPr>
        <w:spacing w:after="0" w:line="360" w:lineRule="atLeast"/>
        <w:rPr>
          <w:rFonts w:asciiTheme="minorHAnsi" w:eastAsiaTheme="minorEastAsia" w:hAnsiTheme="minorHAnsi" w:cstheme="minorHAnsi"/>
          <w:sz w:val="20"/>
          <w:szCs w:val="20"/>
        </w:rPr>
      </w:pPr>
    </w:p>
    <w:tbl>
      <w:tblPr>
        <w:tblStyle w:val="TableGrid"/>
        <w:tblW w:w="8782"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5"/>
        <w:gridCol w:w="3743"/>
        <w:gridCol w:w="1583"/>
        <w:gridCol w:w="1511"/>
      </w:tblGrid>
      <w:tr w:rsidR="00E41548" w:rsidRPr="001856E8" w14:paraId="4362AA64" w14:textId="77777777" w:rsidTr="00247660">
        <w:tc>
          <w:tcPr>
            <w:tcW w:w="8782" w:type="dxa"/>
            <w:gridSpan w:val="4"/>
            <w:tcBorders>
              <w:bottom w:val="single" w:sz="4" w:space="0" w:color="BFBFBF" w:themeColor="background1" w:themeShade="BF"/>
            </w:tcBorders>
            <w:shd w:val="clear" w:color="auto" w:fill="1075CB"/>
          </w:tcPr>
          <w:p w14:paraId="715E229C" w14:textId="1D90225E"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t xml:space="preserve">Project </w:t>
            </w:r>
            <w:r w:rsidR="00345314">
              <w:rPr>
                <w:rFonts w:asciiTheme="minorHAnsi" w:eastAsiaTheme="minorEastAsia" w:hAnsiTheme="minorHAnsi" w:cstheme="minorHAnsi"/>
                <w:b/>
                <w:bCs/>
                <w:color w:val="FFFFFF" w:themeColor="background1"/>
                <w:sz w:val="20"/>
                <w:szCs w:val="20"/>
              </w:rPr>
              <w:t>10</w:t>
            </w:r>
          </w:p>
        </w:tc>
      </w:tr>
      <w:tr w:rsidR="00E41548" w:rsidRPr="001856E8" w14:paraId="73FECE54"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B2F9193" w14:textId="77777777"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Name</w:t>
            </w:r>
          </w:p>
        </w:tc>
        <w:tc>
          <w:tcPr>
            <w:tcW w:w="3743" w:type="dxa"/>
            <w:tcBorders>
              <w:top w:val="single" w:sz="4" w:space="0" w:color="BFBFBF" w:themeColor="background1" w:themeShade="BF"/>
              <w:bottom w:val="single" w:sz="4" w:space="0" w:color="BFBFBF" w:themeColor="background1" w:themeShade="BF"/>
            </w:tcBorders>
          </w:tcPr>
          <w:p w14:paraId="2AF086AD" w14:textId="028A5D06"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404040" w:themeColor="text1" w:themeTint="BF"/>
                <w:sz w:val="20"/>
                <w:szCs w:val="20"/>
              </w:rPr>
            </w:pPr>
            <w:r>
              <w:rPr>
                <w:rFonts w:asciiTheme="minorHAnsi" w:eastAsiaTheme="minorEastAsia" w:hAnsiTheme="minorHAnsi" w:cstheme="minorHAnsi"/>
                <w:b/>
                <w:bCs/>
                <w:color w:val="404040" w:themeColor="text1" w:themeTint="BF"/>
                <w:sz w:val="20"/>
                <w:szCs w:val="20"/>
              </w:rPr>
              <w:t>Enhancements &amp; Development</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686B5F41" w14:textId="77777777"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A323A98" w14:textId="77777777"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2</w:t>
            </w:r>
          </w:p>
        </w:tc>
      </w:tr>
      <w:tr w:rsidR="00E41548" w:rsidRPr="001856E8" w14:paraId="4A2D077B"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13E6920" w14:textId="77777777"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43" w:type="dxa"/>
            <w:tcBorders>
              <w:top w:val="single" w:sz="4" w:space="0" w:color="BFBFBF" w:themeColor="background1" w:themeShade="BF"/>
              <w:bottom w:val="single" w:sz="4" w:space="0" w:color="BFBFBF" w:themeColor="background1" w:themeShade="BF"/>
            </w:tcBorders>
          </w:tcPr>
          <w:p w14:paraId="2253A6CD" w14:textId="1AAE6444" w:rsidR="00E41548" w:rsidRPr="001856E8" w:rsidRDefault="008C2D42"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Pr>
                <w:rFonts w:asciiTheme="minorHAnsi" w:eastAsiaTheme="minorEastAsia" w:hAnsiTheme="minorHAnsi" w:cstheme="minorHAnsi"/>
                <w:color w:val="404040" w:themeColor="text1" w:themeTint="BF"/>
                <w:sz w:val="20"/>
                <w:szCs w:val="20"/>
              </w:rPr>
              <w:t>Nov</w:t>
            </w:r>
            <w:r w:rsidR="00E41548" w:rsidRPr="001856E8">
              <w:rPr>
                <w:rFonts w:asciiTheme="minorHAnsi" w:eastAsiaTheme="minorEastAsia" w:hAnsiTheme="minorHAnsi" w:cstheme="minorHAnsi"/>
                <w:color w:val="404040" w:themeColor="text1" w:themeTint="BF"/>
                <w:sz w:val="20"/>
                <w:szCs w:val="20"/>
              </w:rPr>
              <w:t xml:space="preserve"> -2020</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7E32C675" w14:textId="77777777"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CF47B59" w14:textId="7CEC945E"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Pr>
                <w:rFonts w:asciiTheme="minorHAnsi" w:eastAsiaTheme="minorEastAsia" w:hAnsiTheme="minorHAnsi" w:cstheme="minorHAnsi"/>
                <w:color w:val="404040" w:themeColor="text1" w:themeTint="BF"/>
                <w:sz w:val="20"/>
                <w:szCs w:val="20"/>
              </w:rPr>
              <w:t>Till Date</w:t>
            </w:r>
          </w:p>
        </w:tc>
      </w:tr>
      <w:tr w:rsidR="00E41548" w:rsidRPr="001856E8" w14:paraId="49922258" w14:textId="77777777" w:rsidTr="00247660">
        <w:trPr>
          <w:trHeight w:val="354"/>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C84E728" w14:textId="77777777"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552EE71" w14:textId="04C0A945" w:rsidR="00E41548" w:rsidRPr="001856E8" w:rsidRDefault="00E41548" w:rsidP="00247660">
            <w:pPr>
              <w:pStyle w:val="Header"/>
              <w:tabs>
                <w:tab w:val="center" w:pos="720"/>
              </w:tabs>
              <w:spacing w:after="0" w:line="360" w:lineRule="atLeast"/>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Develop, test, and deploy customizations, custom records, workflows</w:t>
            </w:r>
          </w:p>
        </w:tc>
      </w:tr>
      <w:tr w:rsidR="00E41548" w:rsidRPr="001856E8" w14:paraId="5CC671A9"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63C53C7" w14:textId="77777777" w:rsidR="00E41548" w:rsidRPr="001856E8" w:rsidRDefault="00E4154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71CD3E6" w14:textId="77777777" w:rsidR="00E41548" w:rsidRPr="00516660" w:rsidRDefault="00E41548" w:rsidP="00E41548">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saved searches.</w:t>
            </w:r>
          </w:p>
          <w:p w14:paraId="07F9F83F" w14:textId="77777777" w:rsidR="00E41548" w:rsidRPr="00516660" w:rsidRDefault="00E41548" w:rsidP="00E41548">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RestLet,userevent and client script for automate line level details from CSV file When custom button is on click.</w:t>
            </w:r>
          </w:p>
          <w:p w14:paraId="1BB54CA0" w14:textId="77777777" w:rsidR="00E41548" w:rsidRPr="00516660" w:rsidRDefault="00E41548" w:rsidP="00E41548">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Customize the email Template based on user requirement.</w:t>
            </w:r>
          </w:p>
          <w:p w14:paraId="15495165" w14:textId="77777777" w:rsidR="00E41548" w:rsidRPr="00516660" w:rsidRDefault="00E41548" w:rsidP="00E41548">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a userevent script to track records when r</w:t>
            </w:r>
            <w:r>
              <w:rPr>
                <w:rFonts w:asciiTheme="minorHAnsi" w:hAnsiTheme="minorHAnsi" w:cstheme="minorHAnsi"/>
                <w:sz w:val="20"/>
                <w:szCs w:val="20"/>
              </w:rPr>
              <w:t xml:space="preserve">ecords are created through </w:t>
            </w:r>
            <w:r w:rsidRPr="00516660">
              <w:rPr>
                <w:rFonts w:asciiTheme="minorHAnsi" w:hAnsiTheme="minorHAnsi" w:cstheme="minorHAnsi"/>
                <w:sz w:val="20"/>
                <w:szCs w:val="20"/>
              </w:rPr>
              <w:t xml:space="preserve">third party application to NetSuite and updating response. </w:t>
            </w:r>
          </w:p>
          <w:p w14:paraId="38C45D2B" w14:textId="77777777" w:rsidR="00E41548" w:rsidRPr="00516660" w:rsidRDefault="00E41548" w:rsidP="00E41548">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WorkFlow approvals.</w:t>
            </w:r>
          </w:p>
          <w:p w14:paraId="60370D6A" w14:textId="77777777" w:rsidR="00E41548" w:rsidRPr="00516660" w:rsidRDefault="00E41548" w:rsidP="00E41548">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dashboards and publish to other roles.</w:t>
            </w:r>
          </w:p>
          <w:p w14:paraId="3B0A90B2" w14:textId="77777777" w:rsidR="00E41548" w:rsidRPr="00516660" w:rsidRDefault="00E41548" w:rsidP="00E41548">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custom action workflows.</w:t>
            </w:r>
          </w:p>
          <w:p w14:paraId="1F5DD9CD" w14:textId="77777777" w:rsidR="00E41548" w:rsidRPr="00516660" w:rsidRDefault="00E41548" w:rsidP="00E41548">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custom Adavanced PDF/HTML template using suitecsript.</w:t>
            </w:r>
          </w:p>
          <w:p w14:paraId="42B60ABB" w14:textId="4228F874" w:rsidR="00E41548" w:rsidRPr="001856E8" w:rsidRDefault="00E41548" w:rsidP="00247660">
            <w:pPr>
              <w:pStyle w:val="ListParagraph"/>
              <w:numPr>
                <w:ilvl w:val="0"/>
                <w:numId w:val="11"/>
              </w:numPr>
              <w:tabs>
                <w:tab w:val="left" w:pos="360"/>
              </w:tabs>
              <w:autoSpaceDE w:val="0"/>
              <w:autoSpaceDN w:val="0"/>
              <w:adjustRightInd w:val="0"/>
              <w:spacing w:line="360" w:lineRule="atLeast"/>
              <w:jc w:val="both"/>
              <w:rPr>
                <w:rFonts w:asciiTheme="minorHAnsi" w:hAnsiTheme="minorHAnsi" w:cstheme="minorHAnsi"/>
                <w:color w:val="404040" w:themeColor="text1" w:themeTint="BF"/>
                <w:sz w:val="20"/>
                <w:szCs w:val="20"/>
              </w:rPr>
            </w:pPr>
          </w:p>
        </w:tc>
      </w:tr>
    </w:tbl>
    <w:p w14:paraId="48FD174F" w14:textId="77777777" w:rsidR="00E41548" w:rsidRDefault="00E41548" w:rsidP="212454CD">
      <w:pPr>
        <w:spacing w:after="0" w:line="360" w:lineRule="atLeast"/>
        <w:rPr>
          <w:rFonts w:asciiTheme="minorHAnsi" w:eastAsiaTheme="minorEastAsia" w:hAnsiTheme="minorHAnsi" w:cstheme="minorHAnsi"/>
          <w:sz w:val="20"/>
          <w:szCs w:val="20"/>
        </w:rPr>
      </w:pPr>
    </w:p>
    <w:p w14:paraId="30741BE0" w14:textId="77777777" w:rsidR="00E41548" w:rsidRDefault="00E41548" w:rsidP="212454CD">
      <w:pPr>
        <w:spacing w:after="0" w:line="360" w:lineRule="atLeast"/>
        <w:rPr>
          <w:rFonts w:asciiTheme="minorHAnsi" w:eastAsiaTheme="minorEastAsia" w:hAnsiTheme="minorHAnsi" w:cstheme="minorHAnsi"/>
          <w:sz w:val="20"/>
          <w:szCs w:val="20"/>
        </w:rPr>
      </w:pPr>
    </w:p>
    <w:tbl>
      <w:tblPr>
        <w:tblStyle w:val="TableGrid"/>
        <w:tblW w:w="8782"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5"/>
        <w:gridCol w:w="3743"/>
        <w:gridCol w:w="1583"/>
        <w:gridCol w:w="1511"/>
      </w:tblGrid>
      <w:tr w:rsidR="001856E8" w:rsidRPr="001856E8" w14:paraId="7E130C81" w14:textId="77777777" w:rsidTr="00247660">
        <w:tc>
          <w:tcPr>
            <w:tcW w:w="8782" w:type="dxa"/>
            <w:gridSpan w:val="4"/>
            <w:tcBorders>
              <w:bottom w:val="single" w:sz="4" w:space="0" w:color="BFBFBF" w:themeColor="background1" w:themeShade="BF"/>
            </w:tcBorders>
            <w:shd w:val="clear" w:color="auto" w:fill="1075CB"/>
          </w:tcPr>
          <w:p w14:paraId="354047E6" w14:textId="37B83142" w:rsidR="001856E8"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t>Project 9</w:t>
            </w:r>
          </w:p>
        </w:tc>
      </w:tr>
      <w:tr w:rsidR="001856E8" w:rsidRPr="001856E8" w14:paraId="2176A2C0"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BD3BBC8"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Name</w:t>
            </w:r>
          </w:p>
        </w:tc>
        <w:tc>
          <w:tcPr>
            <w:tcW w:w="3743" w:type="dxa"/>
            <w:tcBorders>
              <w:top w:val="single" w:sz="4" w:space="0" w:color="BFBFBF" w:themeColor="background1" w:themeShade="BF"/>
              <w:bottom w:val="single" w:sz="4" w:space="0" w:color="BFBFBF" w:themeColor="background1" w:themeShade="BF"/>
            </w:tcBorders>
          </w:tcPr>
          <w:p w14:paraId="44D7B881"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404040" w:themeColor="text1" w:themeTint="BF"/>
                <w:sz w:val="20"/>
                <w:szCs w:val="20"/>
              </w:rPr>
            </w:pPr>
            <w:r w:rsidRPr="001856E8">
              <w:rPr>
                <w:rFonts w:asciiTheme="minorHAnsi" w:eastAsiaTheme="minorEastAsia" w:hAnsiTheme="minorHAnsi" w:cstheme="minorHAnsi"/>
                <w:b/>
                <w:bCs/>
                <w:color w:val="404040" w:themeColor="text1" w:themeTint="BF"/>
                <w:sz w:val="20"/>
                <w:szCs w:val="20"/>
              </w:rPr>
              <w:t>Demand Planning Implementation</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22CE0654"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4D599B5" w14:textId="10FD8462"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p>
        </w:tc>
      </w:tr>
      <w:tr w:rsidR="001856E8" w:rsidRPr="001856E8" w14:paraId="7F99E58D"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5F4E6C1A"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43" w:type="dxa"/>
            <w:tcBorders>
              <w:top w:val="single" w:sz="4" w:space="0" w:color="BFBFBF" w:themeColor="background1" w:themeShade="BF"/>
              <w:bottom w:val="single" w:sz="4" w:space="0" w:color="BFBFBF" w:themeColor="background1" w:themeShade="BF"/>
            </w:tcBorders>
          </w:tcPr>
          <w:p w14:paraId="5E95FECE"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April -2020</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3B5D0B1D"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B802F0C" w14:textId="36A92C87" w:rsidR="001856E8" w:rsidRPr="001856E8" w:rsidRDefault="008C2D42"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Pr>
                <w:rFonts w:asciiTheme="minorHAnsi" w:eastAsiaTheme="minorEastAsia" w:hAnsiTheme="minorHAnsi" w:cstheme="minorHAnsi"/>
                <w:color w:val="404040" w:themeColor="text1" w:themeTint="BF"/>
                <w:sz w:val="20"/>
                <w:szCs w:val="20"/>
              </w:rPr>
              <w:t>Sep</w:t>
            </w:r>
            <w:r w:rsidR="001856E8" w:rsidRPr="001856E8">
              <w:rPr>
                <w:rFonts w:asciiTheme="minorHAnsi" w:eastAsiaTheme="minorEastAsia" w:hAnsiTheme="minorHAnsi" w:cstheme="minorHAnsi"/>
                <w:color w:val="404040" w:themeColor="text1" w:themeTint="BF"/>
                <w:sz w:val="20"/>
                <w:szCs w:val="20"/>
              </w:rPr>
              <w:t xml:space="preserve"> - 2020</w:t>
            </w:r>
          </w:p>
        </w:tc>
      </w:tr>
      <w:tr w:rsidR="001856E8" w:rsidRPr="001856E8" w14:paraId="73BCCADF" w14:textId="77777777" w:rsidTr="00247660">
        <w:trPr>
          <w:trHeight w:val="354"/>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E085EB6"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2265C23" w14:textId="77777777" w:rsidR="001856E8" w:rsidRPr="001856E8" w:rsidRDefault="001856E8" w:rsidP="00247660">
            <w:pPr>
              <w:pStyle w:val="ListParagraph1"/>
              <w:spacing w:line="276" w:lineRule="auto"/>
              <w:rPr>
                <w:rFonts w:asciiTheme="minorHAnsi" w:eastAsiaTheme="minorEastAsia" w:hAnsiTheme="minorHAnsi" w:cstheme="minorHAnsi"/>
                <w:sz w:val="20"/>
                <w:szCs w:val="20"/>
              </w:rPr>
            </w:pPr>
          </w:p>
          <w:p w14:paraId="04A97366" w14:textId="77777777" w:rsidR="001856E8" w:rsidRPr="001856E8" w:rsidRDefault="001856E8" w:rsidP="00247660">
            <w:pPr>
              <w:pStyle w:val="Header"/>
              <w:tabs>
                <w:tab w:val="center" w:pos="720"/>
              </w:tabs>
              <w:spacing w:after="0" w:line="360" w:lineRule="atLeast"/>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Creating Demand Plans and Supply Plans in the Netsuite Application</w:t>
            </w:r>
          </w:p>
        </w:tc>
      </w:tr>
      <w:tr w:rsidR="001856E8" w:rsidRPr="001856E8" w14:paraId="6BBA2FA9"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CBFBD68"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2D203F0" w14:textId="77777777" w:rsidR="001856E8" w:rsidRPr="001856E8" w:rsidRDefault="001856E8" w:rsidP="00247660">
            <w:pPr>
              <w:pStyle w:val="ListParagraph"/>
              <w:numPr>
                <w:ilvl w:val="0"/>
                <w:numId w:val="11"/>
              </w:numPr>
              <w:tabs>
                <w:tab w:val="left" w:pos="360"/>
              </w:tabs>
              <w:autoSpaceDE w:val="0"/>
              <w:autoSpaceDN w:val="0"/>
              <w:adjustRightInd w:val="0"/>
              <w:spacing w:line="360" w:lineRule="atLeast"/>
              <w:jc w:val="both"/>
              <w:rPr>
                <w:rFonts w:asciiTheme="minorHAnsi" w:hAnsiTheme="minorHAnsi" w:cstheme="minorHAnsi"/>
                <w:color w:val="404040" w:themeColor="text1" w:themeTint="BF"/>
                <w:sz w:val="20"/>
                <w:szCs w:val="20"/>
              </w:rPr>
            </w:pPr>
            <w:r w:rsidRPr="001856E8">
              <w:rPr>
                <w:rFonts w:asciiTheme="minorHAnsi" w:hAnsiTheme="minorHAnsi" w:cstheme="minorHAnsi"/>
                <w:color w:val="404040" w:themeColor="text1" w:themeTint="BF"/>
                <w:sz w:val="20"/>
                <w:szCs w:val="20"/>
              </w:rPr>
              <w:t>Enabling the Demand Features,Inventory Management Preferences and Sales Preferences.</w:t>
            </w:r>
          </w:p>
          <w:p w14:paraId="5DEE0120" w14:textId="77777777" w:rsidR="001856E8" w:rsidRPr="001856E8" w:rsidRDefault="001856E8" w:rsidP="00247660">
            <w:pPr>
              <w:pStyle w:val="ListParagraph"/>
              <w:numPr>
                <w:ilvl w:val="0"/>
                <w:numId w:val="11"/>
              </w:numPr>
              <w:tabs>
                <w:tab w:val="left" w:pos="360"/>
              </w:tabs>
              <w:autoSpaceDE w:val="0"/>
              <w:autoSpaceDN w:val="0"/>
              <w:adjustRightInd w:val="0"/>
              <w:spacing w:line="360" w:lineRule="atLeast"/>
              <w:jc w:val="both"/>
              <w:rPr>
                <w:rFonts w:asciiTheme="minorHAnsi" w:hAnsiTheme="minorHAnsi" w:cstheme="minorHAnsi"/>
                <w:color w:val="404040" w:themeColor="text1" w:themeTint="BF"/>
                <w:sz w:val="20"/>
                <w:szCs w:val="20"/>
              </w:rPr>
            </w:pPr>
            <w:r w:rsidRPr="001856E8">
              <w:rPr>
                <w:rFonts w:asciiTheme="minorHAnsi" w:hAnsiTheme="minorHAnsi" w:cstheme="minorHAnsi"/>
                <w:color w:val="404040" w:themeColor="text1" w:themeTint="BF"/>
                <w:sz w:val="20"/>
                <w:szCs w:val="20"/>
              </w:rPr>
              <w:t>Setup and Configuring Items for Demand and Supply Plans.</w:t>
            </w:r>
          </w:p>
          <w:p w14:paraId="0EAE1AE5" w14:textId="77777777" w:rsidR="001856E8" w:rsidRPr="001856E8" w:rsidRDefault="001856E8" w:rsidP="00247660">
            <w:pPr>
              <w:pStyle w:val="ListParagraph"/>
              <w:numPr>
                <w:ilvl w:val="0"/>
                <w:numId w:val="11"/>
              </w:numPr>
              <w:tabs>
                <w:tab w:val="left" w:pos="360"/>
              </w:tabs>
              <w:autoSpaceDE w:val="0"/>
              <w:autoSpaceDN w:val="0"/>
              <w:adjustRightInd w:val="0"/>
              <w:spacing w:line="360" w:lineRule="atLeast"/>
              <w:jc w:val="both"/>
              <w:rPr>
                <w:rFonts w:asciiTheme="minorHAnsi" w:hAnsiTheme="minorHAnsi" w:cstheme="minorHAnsi"/>
                <w:color w:val="404040" w:themeColor="text1" w:themeTint="BF"/>
                <w:sz w:val="20"/>
                <w:szCs w:val="20"/>
              </w:rPr>
            </w:pPr>
            <w:r w:rsidRPr="001856E8">
              <w:rPr>
                <w:rFonts w:asciiTheme="minorHAnsi" w:hAnsiTheme="minorHAnsi" w:cstheme="minorHAnsi"/>
                <w:color w:val="404040" w:themeColor="text1" w:themeTint="BF"/>
                <w:sz w:val="20"/>
                <w:szCs w:val="20"/>
              </w:rPr>
              <w:t>Understanding the Progression Methods of Demand Planning,Transactions Involved,Demand and Supply Plan Calculations.</w:t>
            </w:r>
          </w:p>
          <w:p w14:paraId="484A76BE" w14:textId="77777777" w:rsidR="001856E8" w:rsidRPr="001856E8" w:rsidRDefault="001856E8" w:rsidP="00247660">
            <w:pPr>
              <w:pStyle w:val="ListParagraph"/>
              <w:numPr>
                <w:ilvl w:val="0"/>
                <w:numId w:val="11"/>
              </w:numPr>
              <w:tabs>
                <w:tab w:val="left" w:pos="360"/>
              </w:tabs>
              <w:autoSpaceDE w:val="0"/>
              <w:autoSpaceDN w:val="0"/>
              <w:adjustRightInd w:val="0"/>
              <w:spacing w:line="360" w:lineRule="atLeast"/>
              <w:jc w:val="both"/>
              <w:rPr>
                <w:rFonts w:asciiTheme="minorHAnsi" w:hAnsiTheme="minorHAnsi" w:cstheme="minorHAnsi"/>
                <w:color w:val="404040" w:themeColor="text1" w:themeTint="BF"/>
                <w:sz w:val="20"/>
                <w:szCs w:val="20"/>
              </w:rPr>
            </w:pPr>
            <w:r w:rsidRPr="001856E8">
              <w:rPr>
                <w:rFonts w:asciiTheme="minorHAnsi" w:hAnsiTheme="minorHAnsi" w:cstheme="minorHAnsi"/>
                <w:color w:val="404040" w:themeColor="text1" w:themeTint="BF"/>
                <w:sz w:val="20"/>
                <w:szCs w:val="20"/>
              </w:rPr>
              <w:t>Creation of Demand and Supply Plans in Sandbox and Production.</w:t>
            </w:r>
          </w:p>
        </w:tc>
      </w:tr>
    </w:tbl>
    <w:p w14:paraId="6B8A5734" w14:textId="77777777" w:rsidR="001856E8" w:rsidRDefault="001856E8" w:rsidP="212454CD">
      <w:pPr>
        <w:spacing w:after="0" w:line="360" w:lineRule="atLeast"/>
        <w:rPr>
          <w:rFonts w:asciiTheme="minorHAnsi" w:eastAsiaTheme="minorEastAsia" w:hAnsiTheme="minorHAnsi" w:cstheme="minorHAnsi"/>
          <w:sz w:val="20"/>
          <w:szCs w:val="20"/>
        </w:rPr>
      </w:pPr>
    </w:p>
    <w:tbl>
      <w:tblPr>
        <w:tblStyle w:val="TableGrid"/>
        <w:tblW w:w="8782"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5"/>
        <w:gridCol w:w="3743"/>
        <w:gridCol w:w="1583"/>
        <w:gridCol w:w="1511"/>
      </w:tblGrid>
      <w:tr w:rsidR="001856E8" w:rsidRPr="001856E8" w14:paraId="7E58F546" w14:textId="77777777" w:rsidTr="00247660">
        <w:tc>
          <w:tcPr>
            <w:tcW w:w="8782" w:type="dxa"/>
            <w:gridSpan w:val="4"/>
            <w:tcBorders>
              <w:bottom w:val="single" w:sz="4" w:space="0" w:color="BFBFBF" w:themeColor="background1" w:themeShade="BF"/>
            </w:tcBorders>
            <w:shd w:val="clear" w:color="auto" w:fill="1075CB"/>
          </w:tcPr>
          <w:p w14:paraId="6B0A1F20" w14:textId="0724B3E8" w:rsidR="001856E8"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lastRenderedPageBreak/>
              <w:t>Project 8</w:t>
            </w:r>
          </w:p>
        </w:tc>
      </w:tr>
      <w:tr w:rsidR="001856E8" w:rsidRPr="001856E8" w14:paraId="45213F1E"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5C678F0"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Name</w:t>
            </w:r>
          </w:p>
        </w:tc>
        <w:tc>
          <w:tcPr>
            <w:tcW w:w="3743" w:type="dxa"/>
            <w:tcBorders>
              <w:top w:val="single" w:sz="4" w:space="0" w:color="BFBFBF" w:themeColor="background1" w:themeShade="BF"/>
              <w:bottom w:val="single" w:sz="4" w:space="0" w:color="BFBFBF" w:themeColor="background1" w:themeShade="BF"/>
            </w:tcBorders>
          </w:tcPr>
          <w:p w14:paraId="1A1A686E" w14:textId="653F1D81" w:rsidR="001856E8" w:rsidRPr="001856E8" w:rsidRDefault="00516660" w:rsidP="00247660">
            <w:pPr>
              <w:pStyle w:val="Default"/>
              <w:jc w:val="both"/>
              <w:rPr>
                <w:rFonts w:asciiTheme="minorHAnsi" w:hAnsiTheme="minorHAnsi" w:cstheme="minorHAnsi"/>
                <w:sz w:val="20"/>
                <w:szCs w:val="20"/>
              </w:rPr>
            </w:pPr>
            <w:r w:rsidRPr="001856E8">
              <w:rPr>
                <w:rFonts w:asciiTheme="minorHAnsi" w:hAnsiTheme="minorHAnsi" w:cstheme="minorHAnsi"/>
                <w:sz w:val="20"/>
                <w:szCs w:val="20"/>
              </w:rPr>
              <w:t>Support &amp; Enhancements</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02250441"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120DF3E" w14:textId="0D85061E" w:rsidR="001856E8" w:rsidRPr="001856E8" w:rsidRDefault="009A68C2"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Pr>
                <w:rFonts w:asciiTheme="minorHAnsi" w:eastAsiaTheme="minorEastAsia" w:hAnsiTheme="minorHAnsi" w:cstheme="minorHAnsi"/>
                <w:color w:val="404040" w:themeColor="text1" w:themeTint="BF"/>
                <w:sz w:val="20"/>
                <w:szCs w:val="20"/>
              </w:rPr>
              <w:t>5</w:t>
            </w:r>
          </w:p>
        </w:tc>
      </w:tr>
      <w:tr w:rsidR="001856E8" w:rsidRPr="001856E8" w14:paraId="2DAED1BA"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77F3A77"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43" w:type="dxa"/>
            <w:tcBorders>
              <w:top w:val="single" w:sz="4" w:space="0" w:color="BFBFBF" w:themeColor="background1" w:themeShade="BF"/>
              <w:bottom w:val="single" w:sz="4" w:space="0" w:color="BFBFBF" w:themeColor="background1" w:themeShade="BF"/>
            </w:tcBorders>
          </w:tcPr>
          <w:p w14:paraId="56F2B588"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Feb -2020</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382AF521"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30ABAD8"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 xml:space="preserve"> March -2020</w:t>
            </w:r>
          </w:p>
        </w:tc>
      </w:tr>
      <w:tr w:rsidR="001856E8" w:rsidRPr="001856E8" w14:paraId="0244EB39" w14:textId="77777777" w:rsidTr="00247660">
        <w:trPr>
          <w:trHeight w:val="354"/>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6B09D92"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099AB13" w14:textId="77777777" w:rsidR="001856E8" w:rsidRPr="001856E8" w:rsidRDefault="001856E8" w:rsidP="00247660">
            <w:pPr>
              <w:pStyle w:val="Header"/>
              <w:tabs>
                <w:tab w:val="center" w:pos="720"/>
              </w:tabs>
              <w:spacing w:after="0" w:line="360" w:lineRule="atLeast"/>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Develop, test, and deploy customizations, custom records, workflows and SuiteApps</w:t>
            </w:r>
          </w:p>
        </w:tc>
      </w:tr>
      <w:tr w:rsidR="001856E8" w:rsidRPr="001856E8" w14:paraId="1ABF4691"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9008BBA"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EE2D018" w14:textId="0D99764C" w:rsidR="009A68C2" w:rsidRDefault="009A68C2" w:rsidP="009A68C2">
            <w:pPr>
              <w:spacing w:after="0" w:line="360" w:lineRule="atLeast"/>
              <w:rPr>
                <w:rFonts w:asciiTheme="minorHAnsi" w:eastAsiaTheme="minorEastAsia" w:hAnsiTheme="minorHAnsi" w:cstheme="minorHAnsi"/>
                <w:sz w:val="20"/>
                <w:szCs w:val="20"/>
              </w:rPr>
            </w:pPr>
            <w:r>
              <w:rPr>
                <w:rFonts w:asciiTheme="minorHAnsi" w:eastAsiaTheme="minorEastAsia" w:hAnsiTheme="minorHAnsi" w:cstheme="minorHAnsi"/>
                <w:sz w:val="20"/>
                <w:szCs w:val="20"/>
              </w:rPr>
              <w:t>Handled Project on Technical Aspects with Team Size of 5.</w:t>
            </w:r>
          </w:p>
          <w:p w14:paraId="14FD23E2" w14:textId="43486339" w:rsidR="001856E8" w:rsidRPr="001856E8" w:rsidRDefault="001856E8" w:rsidP="00247660">
            <w:pPr>
              <w:pStyle w:val="ListParagraph"/>
              <w:numPr>
                <w:ilvl w:val="0"/>
                <w:numId w:val="11"/>
              </w:numPr>
              <w:tabs>
                <w:tab w:val="left" w:pos="360"/>
              </w:tabs>
              <w:autoSpaceDE w:val="0"/>
              <w:autoSpaceDN w:val="0"/>
              <w:adjustRightInd w:val="0"/>
              <w:spacing w:line="360" w:lineRule="atLeast"/>
              <w:ind w:left="357" w:hanging="357"/>
              <w:contextualSpacing w:val="0"/>
              <w:jc w:val="both"/>
              <w:rPr>
                <w:rFonts w:asciiTheme="minorHAnsi" w:hAnsiTheme="minorHAnsi" w:cstheme="minorHAnsi"/>
                <w:color w:val="404040" w:themeColor="text1" w:themeTint="BF"/>
                <w:sz w:val="20"/>
                <w:szCs w:val="20"/>
              </w:rPr>
            </w:pPr>
            <w:r w:rsidRPr="001856E8">
              <w:rPr>
                <w:rFonts w:asciiTheme="minorHAnsi" w:hAnsiTheme="minorHAnsi" w:cstheme="minorHAnsi"/>
                <w:color w:val="404040" w:themeColor="text1" w:themeTint="BF"/>
                <w:sz w:val="20"/>
                <w:szCs w:val="20"/>
              </w:rPr>
              <w:t>Performs NetSuite Customization, scripting, Report Generation, Saved Searches etc.</w:t>
            </w:r>
          </w:p>
          <w:p w14:paraId="4E566041" w14:textId="77777777" w:rsidR="001856E8" w:rsidRPr="001856E8" w:rsidRDefault="001856E8" w:rsidP="00247660">
            <w:pPr>
              <w:pStyle w:val="ListParagraph"/>
              <w:numPr>
                <w:ilvl w:val="0"/>
                <w:numId w:val="11"/>
              </w:numPr>
              <w:tabs>
                <w:tab w:val="left" w:pos="360"/>
              </w:tabs>
              <w:autoSpaceDE w:val="0"/>
              <w:autoSpaceDN w:val="0"/>
              <w:adjustRightInd w:val="0"/>
              <w:spacing w:line="360" w:lineRule="atLeast"/>
              <w:ind w:left="357" w:hanging="357"/>
              <w:contextualSpacing w:val="0"/>
              <w:jc w:val="both"/>
              <w:rPr>
                <w:rFonts w:asciiTheme="minorHAnsi" w:hAnsiTheme="minorHAnsi" w:cstheme="minorHAnsi"/>
                <w:color w:val="404040" w:themeColor="text1" w:themeTint="BF"/>
                <w:sz w:val="20"/>
                <w:szCs w:val="20"/>
              </w:rPr>
            </w:pPr>
            <w:r w:rsidRPr="001856E8">
              <w:rPr>
                <w:rFonts w:asciiTheme="minorHAnsi" w:hAnsiTheme="minorHAnsi" w:cstheme="minorHAnsi"/>
                <w:color w:val="404040" w:themeColor="text1" w:themeTint="BF"/>
                <w:sz w:val="20"/>
                <w:szCs w:val="20"/>
              </w:rPr>
              <w:t>Creating Dashboard for Customers/Vendors using Portlets (Custom Portlets, KPI’s, Report Snapshots)</w:t>
            </w:r>
          </w:p>
          <w:p w14:paraId="62B77E92" w14:textId="77777777" w:rsidR="001856E8" w:rsidRPr="001856E8" w:rsidRDefault="001856E8" w:rsidP="00247660">
            <w:pPr>
              <w:pStyle w:val="ListParagraph"/>
              <w:numPr>
                <w:ilvl w:val="0"/>
                <w:numId w:val="11"/>
              </w:numPr>
              <w:tabs>
                <w:tab w:val="left" w:pos="360"/>
              </w:tabs>
              <w:autoSpaceDE w:val="0"/>
              <w:autoSpaceDN w:val="0"/>
              <w:adjustRightInd w:val="0"/>
              <w:spacing w:line="360" w:lineRule="atLeast"/>
              <w:ind w:left="357" w:hanging="357"/>
              <w:contextualSpacing w:val="0"/>
              <w:jc w:val="both"/>
              <w:rPr>
                <w:rFonts w:asciiTheme="minorHAnsi" w:hAnsiTheme="minorHAnsi" w:cstheme="minorHAnsi"/>
                <w:color w:val="404040" w:themeColor="text1" w:themeTint="BF"/>
                <w:sz w:val="20"/>
                <w:szCs w:val="20"/>
              </w:rPr>
            </w:pPr>
            <w:r w:rsidRPr="001856E8">
              <w:rPr>
                <w:rFonts w:asciiTheme="minorHAnsi" w:hAnsiTheme="minorHAnsi" w:cstheme="minorHAnsi"/>
                <w:color w:val="404040" w:themeColor="text1" w:themeTint="BF"/>
                <w:sz w:val="20"/>
                <w:szCs w:val="20"/>
              </w:rPr>
              <w:t>Preparation of Design Document and Performs Data Migration.</w:t>
            </w:r>
          </w:p>
          <w:p w14:paraId="347F8287" w14:textId="77777777" w:rsidR="001856E8" w:rsidRPr="001856E8" w:rsidRDefault="001856E8" w:rsidP="00247660">
            <w:pPr>
              <w:pStyle w:val="ListParagraph"/>
              <w:numPr>
                <w:ilvl w:val="0"/>
                <w:numId w:val="11"/>
              </w:numPr>
              <w:tabs>
                <w:tab w:val="left" w:pos="360"/>
              </w:tabs>
              <w:autoSpaceDE w:val="0"/>
              <w:autoSpaceDN w:val="0"/>
              <w:adjustRightInd w:val="0"/>
              <w:spacing w:line="360" w:lineRule="atLeast"/>
              <w:ind w:left="357" w:hanging="357"/>
              <w:contextualSpacing w:val="0"/>
              <w:jc w:val="both"/>
              <w:rPr>
                <w:rFonts w:asciiTheme="minorHAnsi" w:hAnsiTheme="minorHAnsi" w:cstheme="minorHAnsi"/>
                <w:color w:val="404040" w:themeColor="text1" w:themeTint="BF"/>
                <w:sz w:val="20"/>
                <w:szCs w:val="20"/>
              </w:rPr>
            </w:pPr>
            <w:r w:rsidRPr="001856E8">
              <w:rPr>
                <w:rFonts w:asciiTheme="minorHAnsi" w:hAnsiTheme="minorHAnsi" w:cstheme="minorHAnsi"/>
                <w:color w:val="404040" w:themeColor="text1" w:themeTint="BF"/>
                <w:sz w:val="20"/>
                <w:szCs w:val="20"/>
              </w:rPr>
              <w:t>Testing the Customizations in the Release Preview Environment.</w:t>
            </w:r>
          </w:p>
        </w:tc>
      </w:tr>
    </w:tbl>
    <w:p w14:paraId="0AFF7A52" w14:textId="77777777" w:rsidR="001856E8" w:rsidRDefault="001856E8" w:rsidP="212454CD">
      <w:pPr>
        <w:spacing w:after="0" w:line="360" w:lineRule="atLeast"/>
        <w:rPr>
          <w:rFonts w:asciiTheme="minorHAnsi" w:eastAsiaTheme="minorEastAsia" w:hAnsiTheme="minorHAnsi" w:cstheme="minorHAnsi"/>
          <w:sz w:val="20"/>
          <w:szCs w:val="20"/>
        </w:rPr>
      </w:pPr>
    </w:p>
    <w:tbl>
      <w:tblPr>
        <w:tblStyle w:val="TableGrid"/>
        <w:tblW w:w="8782"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5"/>
        <w:gridCol w:w="3743"/>
        <w:gridCol w:w="1583"/>
        <w:gridCol w:w="1511"/>
      </w:tblGrid>
      <w:tr w:rsidR="001856E8" w:rsidRPr="001856E8" w14:paraId="1B2A440C" w14:textId="77777777" w:rsidTr="00247660">
        <w:tc>
          <w:tcPr>
            <w:tcW w:w="8782" w:type="dxa"/>
            <w:gridSpan w:val="4"/>
            <w:tcBorders>
              <w:bottom w:val="single" w:sz="4" w:space="0" w:color="BFBFBF" w:themeColor="background1" w:themeShade="BF"/>
            </w:tcBorders>
            <w:shd w:val="clear" w:color="auto" w:fill="1075CB"/>
          </w:tcPr>
          <w:p w14:paraId="72009392" w14:textId="16300FC3" w:rsidR="001856E8"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t>Project 7</w:t>
            </w:r>
          </w:p>
        </w:tc>
      </w:tr>
      <w:tr w:rsidR="001856E8" w:rsidRPr="001856E8" w14:paraId="18F49304"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F814B83"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Cs/>
                <w:color w:val="FFFFFF" w:themeColor="background1"/>
                <w:sz w:val="20"/>
                <w:szCs w:val="20"/>
              </w:rPr>
            </w:pPr>
            <w:r w:rsidRPr="001856E8">
              <w:rPr>
                <w:rFonts w:asciiTheme="minorHAnsi" w:eastAsiaTheme="minorEastAsia" w:hAnsiTheme="minorHAnsi" w:cstheme="minorHAnsi"/>
                <w:bCs/>
                <w:color w:val="FFFFFF" w:themeColor="background1"/>
                <w:sz w:val="20"/>
                <w:szCs w:val="20"/>
              </w:rPr>
              <w:t>Project Name</w:t>
            </w:r>
          </w:p>
        </w:tc>
        <w:tc>
          <w:tcPr>
            <w:tcW w:w="3743" w:type="dxa"/>
            <w:tcBorders>
              <w:top w:val="single" w:sz="4" w:space="0" w:color="BFBFBF" w:themeColor="background1" w:themeShade="BF"/>
              <w:bottom w:val="single" w:sz="4" w:space="0" w:color="BFBFBF" w:themeColor="background1" w:themeShade="BF"/>
            </w:tcBorders>
          </w:tcPr>
          <w:p w14:paraId="5E3AC18C" w14:textId="63C9DB8D" w:rsidR="001856E8" w:rsidRPr="001856E8" w:rsidRDefault="00516660"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404040" w:themeColor="text1" w:themeTint="BF"/>
                <w:sz w:val="20"/>
                <w:szCs w:val="20"/>
              </w:rPr>
            </w:pPr>
            <w:r w:rsidRPr="001856E8">
              <w:rPr>
                <w:rFonts w:asciiTheme="minorHAnsi" w:hAnsiTheme="minorHAnsi" w:cstheme="minorHAnsi"/>
                <w:sz w:val="20"/>
                <w:szCs w:val="20"/>
              </w:rPr>
              <w:t>Support &amp; Enhancements</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0F1FF35A"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7C76EDA"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3</w:t>
            </w:r>
          </w:p>
        </w:tc>
      </w:tr>
      <w:tr w:rsidR="001856E8" w:rsidRPr="001856E8" w14:paraId="5944844A"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9B8B08E"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43" w:type="dxa"/>
            <w:tcBorders>
              <w:top w:val="single" w:sz="4" w:space="0" w:color="BFBFBF" w:themeColor="background1" w:themeShade="BF"/>
              <w:bottom w:val="single" w:sz="4" w:space="0" w:color="BFBFBF" w:themeColor="background1" w:themeShade="BF"/>
            </w:tcBorders>
          </w:tcPr>
          <w:p w14:paraId="3D5A28F4"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Jun 2019</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46E1EBBC"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41D75FE"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Jan 2020</w:t>
            </w:r>
          </w:p>
        </w:tc>
      </w:tr>
      <w:tr w:rsidR="001856E8" w:rsidRPr="001856E8" w14:paraId="6583185B" w14:textId="77777777" w:rsidTr="00247660">
        <w:trPr>
          <w:trHeight w:val="354"/>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493DDC1"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7AF0AE8" w14:textId="77777777" w:rsidR="001856E8" w:rsidRPr="001856E8" w:rsidRDefault="001856E8" w:rsidP="00247660">
            <w:pPr>
              <w:pStyle w:val="Header"/>
              <w:tabs>
                <w:tab w:val="center" w:pos="720"/>
              </w:tabs>
              <w:jc w:val="both"/>
              <w:rPr>
                <w:rFonts w:asciiTheme="minorHAnsi" w:hAnsiTheme="minorHAnsi" w:cstheme="minorHAnsi"/>
                <w:color w:val="404040" w:themeColor="text1" w:themeTint="BF"/>
                <w:sz w:val="20"/>
                <w:szCs w:val="20"/>
              </w:rPr>
            </w:pPr>
          </w:p>
          <w:p w14:paraId="01423F4D" w14:textId="5F052784" w:rsidR="001856E8" w:rsidRPr="001856E8" w:rsidRDefault="00516660" w:rsidP="00247660">
            <w:pPr>
              <w:pStyle w:val="ListParagraph"/>
              <w:numPr>
                <w:ilvl w:val="0"/>
                <w:numId w:val="11"/>
              </w:numPr>
              <w:tabs>
                <w:tab w:val="left" w:pos="360"/>
              </w:tabs>
              <w:autoSpaceDE w:val="0"/>
              <w:autoSpaceDN w:val="0"/>
              <w:adjustRightInd w:val="0"/>
              <w:spacing w:before="60" w:after="60" w:line="259" w:lineRule="auto"/>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Develop, test, and deploy customizations, custom records, workflows</w:t>
            </w:r>
          </w:p>
        </w:tc>
      </w:tr>
      <w:tr w:rsidR="001856E8" w:rsidRPr="001856E8" w14:paraId="3F103BD6"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14A3B6A"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CAF4B73" w14:textId="77777777" w:rsidR="00516660" w:rsidRPr="00516660" w:rsidRDefault="00516660" w:rsidP="00516660">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saved searches.</w:t>
            </w:r>
          </w:p>
          <w:p w14:paraId="0BEE2A49" w14:textId="77777777" w:rsidR="00516660" w:rsidRPr="00516660" w:rsidRDefault="00516660" w:rsidP="00516660">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RestLet,userevent and client script for automate line level details from CSV file When custom button is on click.</w:t>
            </w:r>
          </w:p>
          <w:p w14:paraId="4AD8EC24" w14:textId="77777777" w:rsidR="00516660" w:rsidRPr="00516660" w:rsidRDefault="00516660" w:rsidP="00516660">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Customize the email Template based on user requirement.</w:t>
            </w:r>
          </w:p>
          <w:p w14:paraId="7EE7EEB3" w14:textId="471086DE" w:rsidR="00516660" w:rsidRPr="00516660" w:rsidRDefault="00516660" w:rsidP="00516660">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a userevent script to track records when r</w:t>
            </w:r>
            <w:r>
              <w:rPr>
                <w:rFonts w:asciiTheme="minorHAnsi" w:hAnsiTheme="minorHAnsi" w:cstheme="minorHAnsi"/>
                <w:sz w:val="20"/>
                <w:szCs w:val="20"/>
              </w:rPr>
              <w:t xml:space="preserve">ecords are created through </w:t>
            </w:r>
            <w:r w:rsidRPr="00516660">
              <w:rPr>
                <w:rFonts w:asciiTheme="minorHAnsi" w:hAnsiTheme="minorHAnsi" w:cstheme="minorHAnsi"/>
                <w:sz w:val="20"/>
                <w:szCs w:val="20"/>
              </w:rPr>
              <w:t xml:space="preserve">third party application to NetSuite and updating response. </w:t>
            </w:r>
          </w:p>
          <w:p w14:paraId="53B7A248" w14:textId="77777777" w:rsidR="00516660" w:rsidRPr="00516660" w:rsidRDefault="00516660" w:rsidP="00516660">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WorkFlow approvals.</w:t>
            </w:r>
          </w:p>
          <w:p w14:paraId="46D98902" w14:textId="77777777" w:rsidR="00516660" w:rsidRPr="00516660" w:rsidRDefault="00516660" w:rsidP="00516660">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dashboards and publish to other roles.</w:t>
            </w:r>
          </w:p>
          <w:p w14:paraId="2269FE4D" w14:textId="77777777" w:rsidR="00516660" w:rsidRPr="00516660" w:rsidRDefault="00516660" w:rsidP="00516660">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custom action workflows.</w:t>
            </w:r>
          </w:p>
          <w:p w14:paraId="574D8B04" w14:textId="77777777" w:rsidR="00516660" w:rsidRPr="00516660" w:rsidRDefault="00516660" w:rsidP="00516660">
            <w:pPr>
              <w:pStyle w:val="ListParagraph"/>
              <w:numPr>
                <w:ilvl w:val="0"/>
                <w:numId w:val="11"/>
              </w:numPr>
              <w:tabs>
                <w:tab w:val="left" w:pos="360"/>
              </w:tabs>
              <w:autoSpaceDE w:val="0"/>
              <w:autoSpaceDN w:val="0"/>
              <w:adjustRightInd w:val="0"/>
              <w:spacing w:before="60" w:after="60" w:line="259" w:lineRule="auto"/>
              <w:rPr>
                <w:rFonts w:asciiTheme="minorHAnsi" w:hAnsiTheme="minorHAnsi" w:cstheme="minorHAnsi"/>
                <w:sz w:val="20"/>
                <w:szCs w:val="20"/>
              </w:rPr>
            </w:pPr>
            <w:r w:rsidRPr="00516660">
              <w:rPr>
                <w:rFonts w:asciiTheme="minorHAnsi" w:hAnsiTheme="minorHAnsi" w:cstheme="minorHAnsi"/>
                <w:sz w:val="20"/>
                <w:szCs w:val="20"/>
              </w:rPr>
              <w:t>Built custom Adavanced PDF/HTML template using suitecsript.</w:t>
            </w:r>
          </w:p>
          <w:p w14:paraId="131F9E7F" w14:textId="17F13C9F" w:rsidR="001856E8" w:rsidRPr="001856E8" w:rsidRDefault="001856E8" w:rsidP="00247660">
            <w:pPr>
              <w:pStyle w:val="ListParagraph1"/>
              <w:spacing w:line="276" w:lineRule="auto"/>
              <w:ind w:left="360"/>
              <w:rPr>
                <w:rFonts w:asciiTheme="minorHAnsi" w:eastAsiaTheme="minorEastAsia" w:hAnsiTheme="minorHAnsi" w:cstheme="minorHAnsi"/>
                <w:color w:val="404040" w:themeColor="text1" w:themeTint="BF"/>
                <w:sz w:val="20"/>
                <w:szCs w:val="20"/>
              </w:rPr>
            </w:pPr>
          </w:p>
        </w:tc>
      </w:tr>
    </w:tbl>
    <w:p w14:paraId="7558FD76" w14:textId="77777777" w:rsidR="001856E8" w:rsidRDefault="001856E8" w:rsidP="212454CD">
      <w:pPr>
        <w:spacing w:after="0" w:line="360" w:lineRule="atLeast"/>
        <w:rPr>
          <w:rFonts w:asciiTheme="minorHAnsi" w:eastAsiaTheme="minorEastAsia" w:hAnsiTheme="minorHAnsi" w:cstheme="minorHAnsi"/>
          <w:sz w:val="20"/>
          <w:szCs w:val="20"/>
        </w:rPr>
      </w:pPr>
    </w:p>
    <w:tbl>
      <w:tblPr>
        <w:tblStyle w:val="TableGrid"/>
        <w:tblW w:w="8737"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35"/>
        <w:gridCol w:w="3724"/>
        <w:gridCol w:w="1575"/>
        <w:gridCol w:w="1503"/>
      </w:tblGrid>
      <w:tr w:rsidR="001856E8" w:rsidRPr="001856E8" w14:paraId="7CE7C139" w14:textId="77777777" w:rsidTr="00247660">
        <w:trPr>
          <w:trHeight w:val="334"/>
        </w:trPr>
        <w:tc>
          <w:tcPr>
            <w:tcW w:w="8737" w:type="dxa"/>
            <w:gridSpan w:val="4"/>
            <w:tcBorders>
              <w:bottom w:val="single" w:sz="4" w:space="0" w:color="BFBFBF" w:themeColor="background1" w:themeShade="BF"/>
            </w:tcBorders>
            <w:shd w:val="clear" w:color="auto" w:fill="1075CB"/>
          </w:tcPr>
          <w:p w14:paraId="04D1BA61" w14:textId="2EC3E133" w:rsidR="001856E8"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t>Project 6</w:t>
            </w:r>
          </w:p>
        </w:tc>
      </w:tr>
      <w:tr w:rsidR="001856E8" w:rsidRPr="001856E8" w14:paraId="51D84DAB" w14:textId="77777777" w:rsidTr="00247660">
        <w:trPr>
          <w:trHeight w:val="334"/>
        </w:trPr>
        <w:tc>
          <w:tcPr>
            <w:tcW w:w="193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1ECAB6E"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Name</w:t>
            </w:r>
          </w:p>
        </w:tc>
        <w:tc>
          <w:tcPr>
            <w:tcW w:w="3724" w:type="dxa"/>
            <w:tcBorders>
              <w:top w:val="single" w:sz="4" w:space="0" w:color="BFBFBF" w:themeColor="background1" w:themeShade="BF"/>
              <w:bottom w:val="single" w:sz="4" w:space="0" w:color="BFBFBF" w:themeColor="background1" w:themeShade="BF"/>
            </w:tcBorders>
          </w:tcPr>
          <w:p w14:paraId="4F798163" w14:textId="00BDE35E" w:rsidR="001856E8" w:rsidRPr="001856E8" w:rsidRDefault="00516660"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404040" w:themeColor="text1" w:themeTint="BF"/>
                <w:sz w:val="20"/>
                <w:szCs w:val="20"/>
              </w:rPr>
            </w:pPr>
            <w:r w:rsidRPr="001856E8">
              <w:rPr>
                <w:rFonts w:asciiTheme="minorHAnsi" w:hAnsiTheme="minorHAnsi" w:cstheme="minorHAnsi"/>
                <w:sz w:val="20"/>
                <w:szCs w:val="20"/>
              </w:rPr>
              <w:t>Production Support &amp; Enhancements</w:t>
            </w:r>
          </w:p>
        </w:tc>
        <w:tc>
          <w:tcPr>
            <w:tcW w:w="1575" w:type="dxa"/>
            <w:tcBorders>
              <w:top w:val="single" w:sz="4" w:space="0" w:color="BFBFBF" w:themeColor="background1" w:themeShade="BF"/>
              <w:bottom w:val="single" w:sz="4" w:space="0" w:color="BFBFBF" w:themeColor="background1" w:themeShade="BF"/>
            </w:tcBorders>
            <w:shd w:val="clear" w:color="auto" w:fill="1075CB"/>
            <w:vAlign w:val="center"/>
          </w:tcPr>
          <w:p w14:paraId="0365986C"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Team Size</w:t>
            </w:r>
          </w:p>
        </w:tc>
        <w:tc>
          <w:tcPr>
            <w:tcW w:w="150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B951876"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3</w:t>
            </w:r>
          </w:p>
        </w:tc>
      </w:tr>
      <w:tr w:rsidR="001856E8" w:rsidRPr="001856E8" w14:paraId="2BC2D351" w14:textId="77777777" w:rsidTr="00247660">
        <w:trPr>
          <w:trHeight w:val="334"/>
        </w:trPr>
        <w:tc>
          <w:tcPr>
            <w:tcW w:w="193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2287B0D"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24" w:type="dxa"/>
            <w:tcBorders>
              <w:top w:val="single" w:sz="4" w:space="0" w:color="BFBFBF" w:themeColor="background1" w:themeShade="BF"/>
              <w:bottom w:val="single" w:sz="4" w:space="0" w:color="BFBFBF" w:themeColor="background1" w:themeShade="BF"/>
            </w:tcBorders>
          </w:tcPr>
          <w:p w14:paraId="16058B13"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Nov – 2018</w:t>
            </w:r>
          </w:p>
        </w:tc>
        <w:tc>
          <w:tcPr>
            <w:tcW w:w="1575" w:type="dxa"/>
            <w:tcBorders>
              <w:top w:val="single" w:sz="4" w:space="0" w:color="BFBFBF" w:themeColor="background1" w:themeShade="BF"/>
              <w:bottom w:val="single" w:sz="4" w:space="0" w:color="BFBFBF" w:themeColor="background1" w:themeShade="BF"/>
            </w:tcBorders>
            <w:shd w:val="clear" w:color="auto" w:fill="1075CB"/>
            <w:vAlign w:val="center"/>
          </w:tcPr>
          <w:p w14:paraId="6DB51A5C"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End Date</w:t>
            </w:r>
          </w:p>
        </w:tc>
        <w:tc>
          <w:tcPr>
            <w:tcW w:w="150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7C1400B"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May -2019</w:t>
            </w:r>
          </w:p>
        </w:tc>
      </w:tr>
      <w:tr w:rsidR="001856E8" w:rsidRPr="001856E8" w14:paraId="55BD9F93" w14:textId="77777777" w:rsidTr="00247660">
        <w:trPr>
          <w:trHeight w:val="328"/>
        </w:trPr>
        <w:tc>
          <w:tcPr>
            <w:tcW w:w="193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C31A4C9"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02"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78BB578" w14:textId="77777777" w:rsidR="001856E8" w:rsidRPr="001856E8" w:rsidRDefault="001856E8" w:rsidP="00247660">
            <w:pPr>
              <w:pStyle w:val="Header"/>
              <w:tabs>
                <w:tab w:val="center" w:pos="720"/>
              </w:tabs>
              <w:spacing w:after="0" w:line="360" w:lineRule="atLeast"/>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Develop, test, and deploy customizations, custom records, workflows and SuiteApps</w:t>
            </w:r>
          </w:p>
        </w:tc>
      </w:tr>
      <w:tr w:rsidR="001856E8" w:rsidRPr="001856E8" w14:paraId="5691C61D" w14:textId="77777777" w:rsidTr="00247660">
        <w:trPr>
          <w:trHeight w:val="2488"/>
        </w:trPr>
        <w:tc>
          <w:tcPr>
            <w:tcW w:w="193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69FA237"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lastRenderedPageBreak/>
              <w:t>Role &amp; Contribution</w:t>
            </w:r>
          </w:p>
        </w:tc>
        <w:tc>
          <w:tcPr>
            <w:tcW w:w="6802"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51F13B1" w14:textId="77777777" w:rsidR="001856E8" w:rsidRPr="001856E8" w:rsidRDefault="001856E8"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Performs NetSuite Customization, scripting, etc</w:t>
            </w:r>
          </w:p>
          <w:p w14:paraId="64431C81" w14:textId="77777777" w:rsidR="001856E8" w:rsidRPr="00C315EA" w:rsidRDefault="001856E8" w:rsidP="00247660">
            <w:pPr>
              <w:pStyle w:val="ListParagraph1"/>
              <w:numPr>
                <w:ilvl w:val="0"/>
                <w:numId w:val="11"/>
              </w:numPr>
              <w:spacing w:line="276" w:lineRule="auto"/>
              <w:rPr>
                <w:rFonts w:asciiTheme="minorHAnsi" w:hAnsiTheme="minorHAnsi" w:cstheme="minorHAnsi"/>
                <w:b/>
                <w:sz w:val="20"/>
                <w:szCs w:val="20"/>
              </w:rPr>
            </w:pPr>
            <w:r w:rsidRPr="00C315EA">
              <w:rPr>
                <w:rFonts w:asciiTheme="minorHAnsi" w:eastAsiaTheme="minorEastAsia" w:hAnsiTheme="minorHAnsi" w:cstheme="minorHAnsi"/>
                <w:b/>
                <w:sz w:val="20"/>
                <w:szCs w:val="20"/>
              </w:rPr>
              <w:t>Ensure Technical Design Specifications is in line with Functional Specifications.</w:t>
            </w:r>
          </w:p>
          <w:p w14:paraId="7DA96B55" w14:textId="77777777" w:rsidR="001856E8" w:rsidRPr="00C315EA" w:rsidRDefault="001856E8" w:rsidP="00247660">
            <w:pPr>
              <w:pStyle w:val="ListParagraph1"/>
              <w:numPr>
                <w:ilvl w:val="0"/>
                <w:numId w:val="11"/>
              </w:numPr>
              <w:spacing w:line="276" w:lineRule="auto"/>
              <w:rPr>
                <w:rFonts w:asciiTheme="minorHAnsi" w:hAnsiTheme="minorHAnsi" w:cstheme="minorHAnsi"/>
                <w:b/>
                <w:sz w:val="20"/>
                <w:szCs w:val="20"/>
              </w:rPr>
            </w:pPr>
            <w:r w:rsidRPr="00C315EA">
              <w:rPr>
                <w:rFonts w:asciiTheme="minorHAnsi" w:eastAsiaTheme="minorEastAsia" w:hAnsiTheme="minorHAnsi" w:cstheme="minorHAnsi"/>
                <w:b/>
                <w:sz w:val="20"/>
                <w:szCs w:val="20"/>
              </w:rPr>
              <w:t>Order to Cash &amp; Procure to Pay Analysis.</w:t>
            </w:r>
          </w:p>
          <w:p w14:paraId="6787A05A" w14:textId="77777777" w:rsidR="001856E8" w:rsidRPr="001856E8" w:rsidRDefault="001856E8"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hAnsiTheme="minorHAnsi" w:cstheme="minorHAnsi"/>
                <w:sz w:val="20"/>
                <w:szCs w:val="20"/>
              </w:rPr>
              <w:t xml:space="preserve">Management </w:t>
            </w:r>
            <w:r w:rsidRPr="001856E8">
              <w:rPr>
                <w:rFonts w:asciiTheme="minorHAnsi" w:eastAsiaTheme="minorEastAsia" w:hAnsiTheme="minorHAnsi" w:cstheme="minorHAnsi"/>
                <w:sz w:val="20"/>
                <w:szCs w:val="20"/>
              </w:rPr>
              <w:t xml:space="preserve"> of roles, permissions, page layouts, custom objects, scripting, workflows, reports, and dashboards.</w:t>
            </w:r>
          </w:p>
          <w:p w14:paraId="591F7BEE" w14:textId="77777777" w:rsidR="001856E8" w:rsidRPr="001856E8" w:rsidRDefault="001856E8"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hAnsiTheme="minorHAnsi" w:cstheme="minorHAnsi"/>
                <w:color w:val="333333"/>
                <w:sz w:val="20"/>
                <w:szCs w:val="20"/>
                <w:shd w:val="clear" w:color="auto" w:fill="FFFFFF"/>
              </w:rPr>
              <w:t> </w:t>
            </w:r>
            <w:r w:rsidRPr="001856E8">
              <w:rPr>
                <w:rFonts w:asciiTheme="minorHAnsi" w:eastAsiaTheme="minorEastAsia" w:hAnsiTheme="minorHAnsi" w:cstheme="minorHAnsi"/>
                <w:sz w:val="20"/>
                <w:szCs w:val="20"/>
              </w:rPr>
              <w:t>Finance Processes which also includes Month End or Quarter End or Year End close</w:t>
            </w:r>
          </w:p>
          <w:p w14:paraId="27E22E22" w14:textId="77777777" w:rsidR="001856E8" w:rsidRPr="001856E8" w:rsidRDefault="001856E8"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Preparation of Design Document</w:t>
            </w:r>
          </w:p>
          <w:p w14:paraId="2B108B92" w14:textId="77777777" w:rsidR="001856E8" w:rsidRPr="001856E8" w:rsidRDefault="001856E8"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Performs Data Migration</w:t>
            </w:r>
          </w:p>
          <w:p w14:paraId="34C722E0" w14:textId="77777777" w:rsidR="001856E8" w:rsidRPr="001856E8" w:rsidRDefault="001856E8"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Experience with Design and Build for Reports, Interfaces, Data conversion, Workflows etc</w:t>
            </w:r>
          </w:p>
        </w:tc>
      </w:tr>
    </w:tbl>
    <w:p w14:paraId="7379F0EC" w14:textId="77777777" w:rsidR="001856E8" w:rsidRDefault="001856E8" w:rsidP="212454CD">
      <w:pPr>
        <w:spacing w:after="0" w:line="360" w:lineRule="atLeast"/>
        <w:rPr>
          <w:rFonts w:asciiTheme="minorHAnsi" w:eastAsiaTheme="minorEastAsia" w:hAnsiTheme="minorHAnsi" w:cstheme="minorHAnsi"/>
          <w:sz w:val="20"/>
          <w:szCs w:val="20"/>
        </w:rPr>
      </w:pPr>
    </w:p>
    <w:tbl>
      <w:tblPr>
        <w:tblStyle w:val="TableGrid"/>
        <w:tblW w:w="8782"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5"/>
        <w:gridCol w:w="3743"/>
        <w:gridCol w:w="1583"/>
        <w:gridCol w:w="1511"/>
      </w:tblGrid>
      <w:tr w:rsidR="001856E8" w:rsidRPr="001856E8" w14:paraId="3C332D15" w14:textId="77777777" w:rsidTr="00247660">
        <w:tc>
          <w:tcPr>
            <w:tcW w:w="8782" w:type="dxa"/>
            <w:gridSpan w:val="4"/>
            <w:tcBorders>
              <w:bottom w:val="single" w:sz="4" w:space="0" w:color="BFBFBF" w:themeColor="background1" w:themeShade="BF"/>
            </w:tcBorders>
            <w:shd w:val="clear" w:color="auto" w:fill="1075CB"/>
          </w:tcPr>
          <w:p w14:paraId="53F013C4" w14:textId="31DCDAA1" w:rsidR="001856E8"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t>Project 5</w:t>
            </w:r>
          </w:p>
        </w:tc>
      </w:tr>
      <w:tr w:rsidR="001856E8" w:rsidRPr="001856E8" w14:paraId="6C39ECA6"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255412B"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b/>
                <w:bCs/>
                <w:color w:val="FFFFFF" w:themeColor="background1"/>
                <w:sz w:val="20"/>
                <w:szCs w:val="20"/>
              </w:rPr>
              <w:t>Project Name</w:t>
            </w:r>
          </w:p>
        </w:tc>
        <w:tc>
          <w:tcPr>
            <w:tcW w:w="3743" w:type="dxa"/>
            <w:tcBorders>
              <w:top w:val="single" w:sz="4" w:space="0" w:color="BFBFBF" w:themeColor="background1" w:themeShade="BF"/>
              <w:bottom w:val="single" w:sz="4" w:space="0" w:color="BFBFBF" w:themeColor="background1" w:themeShade="BF"/>
            </w:tcBorders>
            <w:vAlign w:val="center"/>
          </w:tcPr>
          <w:p w14:paraId="6BB1CD7C"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Integration Netsuite with PRP Application</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1F24F719"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284708"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3</w:t>
            </w:r>
          </w:p>
        </w:tc>
      </w:tr>
      <w:tr w:rsidR="001856E8" w:rsidRPr="001856E8" w14:paraId="16EA2FEF"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53887FB"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43" w:type="dxa"/>
            <w:tcBorders>
              <w:top w:val="single" w:sz="4" w:space="0" w:color="BFBFBF" w:themeColor="background1" w:themeShade="BF"/>
              <w:bottom w:val="single" w:sz="4" w:space="0" w:color="BFBFBF" w:themeColor="background1" w:themeShade="BF"/>
            </w:tcBorders>
            <w:vAlign w:val="center"/>
          </w:tcPr>
          <w:p w14:paraId="64C55C68"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Jan-2018</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0276F2C7"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4C6C79"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Oct -2018</w:t>
            </w:r>
          </w:p>
        </w:tc>
      </w:tr>
      <w:tr w:rsidR="001856E8" w:rsidRPr="001856E8" w14:paraId="4E0AC8C0" w14:textId="77777777" w:rsidTr="00247660">
        <w:trPr>
          <w:trHeight w:val="1318"/>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13DA35D"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4B101D3"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Restful WebServices For PRP Integration</w:t>
            </w:r>
          </w:p>
          <w:p w14:paraId="359FC9BB"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Cambium Networks opted to Implement NetSuite and Integration of NetSuite with Rest API for selective data to flow between both the systems.</w:t>
            </w:r>
          </w:p>
        </w:tc>
      </w:tr>
      <w:tr w:rsidR="001856E8" w:rsidRPr="001856E8" w14:paraId="775185D0"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EC441F9"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A23A73B"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Analysis of the requirements for file Integration with Rest API and mapping of data fields in NetSuite.</w:t>
            </w:r>
          </w:p>
          <w:p w14:paraId="64D337A1"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Implementation of the requirement.</w:t>
            </w:r>
          </w:p>
          <w:p w14:paraId="160A1A58"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Created Restlet Scripts for generating a data from NetSuite to Other System.</w:t>
            </w:r>
          </w:p>
          <w:p w14:paraId="1CA1694E"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Unit testing of the application.</w:t>
            </w:r>
          </w:p>
        </w:tc>
      </w:tr>
    </w:tbl>
    <w:p w14:paraId="5DE0B1C6" w14:textId="77777777" w:rsidR="001856E8" w:rsidRDefault="001856E8" w:rsidP="212454CD">
      <w:pPr>
        <w:spacing w:after="0" w:line="360" w:lineRule="atLeast"/>
        <w:rPr>
          <w:rFonts w:asciiTheme="minorHAnsi" w:eastAsiaTheme="minorEastAsia" w:hAnsiTheme="minorHAnsi" w:cstheme="minorHAnsi"/>
          <w:sz w:val="20"/>
          <w:szCs w:val="20"/>
        </w:rPr>
      </w:pPr>
    </w:p>
    <w:tbl>
      <w:tblPr>
        <w:tblStyle w:val="TableGrid"/>
        <w:tblW w:w="8782"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5"/>
        <w:gridCol w:w="3743"/>
        <w:gridCol w:w="1583"/>
        <w:gridCol w:w="1511"/>
      </w:tblGrid>
      <w:tr w:rsidR="001856E8" w:rsidRPr="001856E8" w14:paraId="0E302DF0" w14:textId="77777777" w:rsidTr="00247660">
        <w:tc>
          <w:tcPr>
            <w:tcW w:w="8782" w:type="dxa"/>
            <w:gridSpan w:val="4"/>
            <w:tcBorders>
              <w:bottom w:val="single" w:sz="4" w:space="0" w:color="BFBFBF" w:themeColor="background1" w:themeShade="BF"/>
            </w:tcBorders>
            <w:shd w:val="clear" w:color="auto" w:fill="1075CB"/>
          </w:tcPr>
          <w:p w14:paraId="006A6EFA" w14:textId="1CC5464B" w:rsidR="001856E8"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t>Project 4</w:t>
            </w:r>
          </w:p>
        </w:tc>
      </w:tr>
      <w:tr w:rsidR="001856E8" w:rsidRPr="001856E8" w14:paraId="01684827"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95EFDBE"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Name</w:t>
            </w:r>
          </w:p>
        </w:tc>
        <w:tc>
          <w:tcPr>
            <w:tcW w:w="3743" w:type="dxa"/>
            <w:tcBorders>
              <w:top w:val="single" w:sz="4" w:space="0" w:color="BFBFBF" w:themeColor="background1" w:themeShade="BF"/>
              <w:bottom w:val="single" w:sz="4" w:space="0" w:color="BFBFBF" w:themeColor="background1" w:themeShade="BF"/>
            </w:tcBorders>
          </w:tcPr>
          <w:p w14:paraId="7C395825"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404040" w:themeColor="text1" w:themeTint="BF"/>
                <w:sz w:val="20"/>
                <w:szCs w:val="20"/>
              </w:rPr>
            </w:pPr>
            <w:r w:rsidRPr="001856E8">
              <w:rPr>
                <w:rFonts w:asciiTheme="minorHAnsi" w:eastAsiaTheme="minorEastAsia" w:hAnsiTheme="minorHAnsi" w:cstheme="minorHAnsi"/>
                <w:b/>
                <w:bCs/>
                <w:color w:val="404040" w:themeColor="text1" w:themeTint="BF"/>
                <w:sz w:val="20"/>
                <w:szCs w:val="20"/>
              </w:rPr>
              <w:t>Integration with Shopify</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3EF77E2D"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7B04C34"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2</w:t>
            </w:r>
          </w:p>
        </w:tc>
      </w:tr>
      <w:tr w:rsidR="001856E8" w:rsidRPr="001856E8" w14:paraId="5347A277"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8A4AACE"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43" w:type="dxa"/>
            <w:tcBorders>
              <w:top w:val="single" w:sz="4" w:space="0" w:color="BFBFBF" w:themeColor="background1" w:themeShade="BF"/>
              <w:bottom w:val="single" w:sz="4" w:space="0" w:color="BFBFBF" w:themeColor="background1" w:themeShade="BF"/>
            </w:tcBorders>
          </w:tcPr>
          <w:p w14:paraId="003961E1"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May- 2017</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346CA6D4"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748EA0C"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 xml:space="preserve"> June -2017</w:t>
            </w:r>
          </w:p>
        </w:tc>
      </w:tr>
      <w:tr w:rsidR="001856E8" w:rsidRPr="001856E8" w14:paraId="20F9D195" w14:textId="77777777" w:rsidTr="00247660">
        <w:trPr>
          <w:trHeight w:val="354"/>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E309820"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9490F38" w14:textId="77777777" w:rsidR="001856E8" w:rsidRPr="001856E8" w:rsidRDefault="001856E8" w:rsidP="00247660">
            <w:pPr>
              <w:pStyle w:val="ListParagraph1"/>
              <w:spacing w:line="276" w:lineRule="auto"/>
              <w:rPr>
                <w:rFonts w:asciiTheme="minorHAnsi" w:eastAsiaTheme="minorEastAsia" w:hAnsiTheme="minorHAnsi" w:cstheme="minorHAnsi"/>
                <w:sz w:val="20"/>
                <w:szCs w:val="20"/>
              </w:rPr>
            </w:pPr>
          </w:p>
          <w:p w14:paraId="72D99A1A" w14:textId="77777777" w:rsidR="001856E8" w:rsidRPr="001856E8" w:rsidRDefault="001856E8" w:rsidP="00247660">
            <w:pPr>
              <w:pStyle w:val="Header"/>
              <w:tabs>
                <w:tab w:val="center" w:pos="720"/>
              </w:tabs>
              <w:spacing w:after="0" w:line="360" w:lineRule="atLeast"/>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Migrating Data from NetSuite to Shopify.</w:t>
            </w:r>
          </w:p>
        </w:tc>
      </w:tr>
      <w:tr w:rsidR="001856E8" w:rsidRPr="001856E8" w14:paraId="423031A7"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AE9F79A"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CCCAACE" w14:textId="77777777" w:rsidR="001856E8" w:rsidRPr="001856E8" w:rsidRDefault="001856E8" w:rsidP="00247660">
            <w:pPr>
              <w:pStyle w:val="ListParagraph1"/>
              <w:numPr>
                <w:ilvl w:val="0"/>
                <w:numId w:val="11"/>
              </w:numPr>
              <w:spacing w:after="0"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Developing Rest API’s for the Migration Using the ScheduleScripts.</w:t>
            </w:r>
          </w:p>
          <w:p w14:paraId="02C19534" w14:textId="77777777" w:rsidR="001856E8" w:rsidRPr="001856E8" w:rsidRDefault="001856E8" w:rsidP="00247660">
            <w:pPr>
              <w:pStyle w:val="ListParagraph1"/>
              <w:numPr>
                <w:ilvl w:val="0"/>
                <w:numId w:val="11"/>
              </w:numPr>
              <w:spacing w:after="0"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Integrate NetSuite with the Shopify with the Rest API’s Provided by the NetSuite without using the Middle Ware.</w:t>
            </w:r>
          </w:p>
          <w:p w14:paraId="5785A2D0" w14:textId="77777777" w:rsidR="001856E8" w:rsidRPr="001856E8" w:rsidRDefault="001856E8" w:rsidP="00247660">
            <w:pPr>
              <w:pStyle w:val="ListParagraph1"/>
              <w:numPr>
                <w:ilvl w:val="0"/>
                <w:numId w:val="11"/>
              </w:numPr>
              <w:spacing w:after="0"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Performing Inbound and Outbound Operations for example like Migrating Customers,Supplier Gateway,Inventory Adjustment.</w:t>
            </w:r>
          </w:p>
          <w:p w14:paraId="3CC3E4E0" w14:textId="77777777" w:rsidR="001856E8" w:rsidRPr="001856E8" w:rsidRDefault="001856E8" w:rsidP="00247660">
            <w:pPr>
              <w:pStyle w:val="ListParagraph"/>
              <w:numPr>
                <w:ilvl w:val="0"/>
                <w:numId w:val="11"/>
              </w:numPr>
              <w:tabs>
                <w:tab w:val="left" w:pos="360"/>
              </w:tabs>
              <w:autoSpaceDE w:val="0"/>
              <w:autoSpaceDN w:val="0"/>
              <w:adjustRightInd w:val="0"/>
              <w:spacing w:line="360" w:lineRule="atLeast"/>
              <w:jc w:val="both"/>
              <w:rPr>
                <w:rFonts w:asciiTheme="minorHAnsi" w:hAnsiTheme="minorHAnsi" w:cstheme="minorHAnsi"/>
                <w:color w:val="404040" w:themeColor="text1" w:themeTint="BF"/>
                <w:sz w:val="20"/>
                <w:szCs w:val="20"/>
              </w:rPr>
            </w:pPr>
            <w:r w:rsidRPr="001856E8">
              <w:rPr>
                <w:rFonts w:asciiTheme="minorHAnsi" w:eastAsiaTheme="minorEastAsia" w:hAnsiTheme="minorHAnsi" w:cstheme="minorHAnsi"/>
                <w:sz w:val="20"/>
                <w:szCs w:val="20"/>
              </w:rPr>
              <w:t>Scheduling the Job for the Migration when the operation has to perform.</w:t>
            </w:r>
          </w:p>
        </w:tc>
      </w:tr>
    </w:tbl>
    <w:p w14:paraId="22F2923C" w14:textId="77777777" w:rsidR="00F24C13" w:rsidRPr="001856E8" w:rsidRDefault="00F24C13" w:rsidP="212454CD">
      <w:pPr>
        <w:spacing w:after="0" w:line="360" w:lineRule="atLeast"/>
        <w:rPr>
          <w:rFonts w:asciiTheme="minorHAnsi" w:eastAsiaTheme="minorEastAsia" w:hAnsiTheme="minorHAnsi" w:cstheme="minorHAnsi"/>
          <w:sz w:val="20"/>
          <w:szCs w:val="20"/>
        </w:rPr>
      </w:pPr>
    </w:p>
    <w:tbl>
      <w:tblPr>
        <w:tblStyle w:val="TableGrid"/>
        <w:tblW w:w="878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5"/>
        <w:gridCol w:w="3743"/>
        <w:gridCol w:w="1583"/>
        <w:gridCol w:w="1511"/>
      </w:tblGrid>
      <w:tr w:rsidR="00781BF7" w:rsidRPr="001856E8" w14:paraId="21B3591E" w14:textId="77777777" w:rsidTr="212454CD">
        <w:tc>
          <w:tcPr>
            <w:tcW w:w="8782" w:type="dxa"/>
            <w:gridSpan w:val="4"/>
            <w:tcBorders>
              <w:bottom w:val="single" w:sz="4" w:space="0" w:color="BFBFBF" w:themeColor="background1" w:themeShade="BF"/>
            </w:tcBorders>
            <w:shd w:val="clear" w:color="auto" w:fill="1075CB"/>
          </w:tcPr>
          <w:p w14:paraId="4EE0D0B4" w14:textId="54B9A9C0" w:rsidR="00781BF7" w:rsidRPr="001856E8" w:rsidRDefault="00345314"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t>Project 3</w:t>
            </w:r>
          </w:p>
        </w:tc>
      </w:tr>
      <w:tr w:rsidR="00DF7915" w:rsidRPr="001856E8" w14:paraId="6907B22F" w14:textId="77777777" w:rsidTr="212454CD">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86E9190" w14:textId="77777777" w:rsidR="00DF7915"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Name</w:t>
            </w:r>
          </w:p>
        </w:tc>
        <w:tc>
          <w:tcPr>
            <w:tcW w:w="3743" w:type="dxa"/>
            <w:tcBorders>
              <w:top w:val="single" w:sz="4" w:space="0" w:color="BFBFBF" w:themeColor="background1" w:themeShade="BF"/>
              <w:bottom w:val="single" w:sz="4" w:space="0" w:color="BFBFBF" w:themeColor="background1" w:themeShade="BF"/>
            </w:tcBorders>
          </w:tcPr>
          <w:p w14:paraId="44D32DF5" w14:textId="3589936A" w:rsidR="00DF7915" w:rsidRPr="001856E8" w:rsidRDefault="00ED629C" w:rsidP="00ED629C">
            <w:pPr>
              <w:pStyle w:val="Default"/>
              <w:jc w:val="both"/>
              <w:rPr>
                <w:rFonts w:asciiTheme="minorHAnsi" w:hAnsiTheme="minorHAnsi" w:cstheme="minorHAnsi"/>
                <w:sz w:val="20"/>
                <w:szCs w:val="20"/>
              </w:rPr>
            </w:pPr>
            <w:r w:rsidRPr="001856E8">
              <w:rPr>
                <w:rFonts w:asciiTheme="minorHAnsi" w:hAnsiTheme="minorHAnsi" w:cstheme="minorHAnsi"/>
                <w:sz w:val="20"/>
                <w:szCs w:val="20"/>
              </w:rPr>
              <w:t xml:space="preserve">Support &amp; Enhancements </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7496F887" w14:textId="08CAD6A7" w:rsidR="00DF7915" w:rsidRPr="001856E8" w:rsidRDefault="00DF7915" w:rsidP="212454CD">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EC93BCB" w14:textId="581DC469" w:rsidR="00DF7915"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3</w:t>
            </w:r>
          </w:p>
        </w:tc>
      </w:tr>
      <w:tr w:rsidR="00DF7915" w:rsidRPr="001856E8" w14:paraId="0947EEDF" w14:textId="77777777" w:rsidTr="212454CD">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74BB44D" w14:textId="77777777" w:rsidR="00DF7915"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43" w:type="dxa"/>
            <w:tcBorders>
              <w:top w:val="single" w:sz="4" w:space="0" w:color="BFBFBF" w:themeColor="background1" w:themeShade="BF"/>
              <w:bottom w:val="single" w:sz="4" w:space="0" w:color="BFBFBF" w:themeColor="background1" w:themeShade="BF"/>
            </w:tcBorders>
          </w:tcPr>
          <w:p w14:paraId="5E50D825" w14:textId="7B40B0E8" w:rsidR="00DF7915"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 xml:space="preserve">Apr </w:t>
            </w:r>
            <w:r w:rsidR="00516660">
              <w:rPr>
                <w:rFonts w:asciiTheme="minorHAnsi" w:eastAsiaTheme="minorEastAsia" w:hAnsiTheme="minorHAnsi" w:cstheme="minorHAnsi"/>
                <w:color w:val="404040" w:themeColor="text1" w:themeTint="BF"/>
                <w:sz w:val="20"/>
                <w:szCs w:val="20"/>
              </w:rPr>
              <w:t>–</w:t>
            </w:r>
            <w:r w:rsidRPr="001856E8">
              <w:rPr>
                <w:rFonts w:asciiTheme="minorHAnsi" w:eastAsiaTheme="minorEastAsia" w:hAnsiTheme="minorHAnsi" w:cstheme="minorHAnsi"/>
                <w:color w:val="404040" w:themeColor="text1" w:themeTint="BF"/>
                <w:sz w:val="20"/>
                <w:szCs w:val="20"/>
              </w:rPr>
              <w:t xml:space="preserve"> 2017</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5E80EC0A" w14:textId="382F9255" w:rsidR="00DF7915" w:rsidRPr="001856E8" w:rsidRDefault="00DF7915" w:rsidP="212454CD">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2EC2B5B" w14:textId="11287504" w:rsidR="00DF7915"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Dec -2017</w:t>
            </w:r>
          </w:p>
        </w:tc>
      </w:tr>
      <w:tr w:rsidR="00DF7915" w:rsidRPr="001856E8" w14:paraId="62CB2D3A" w14:textId="77777777" w:rsidTr="212454CD">
        <w:trPr>
          <w:trHeight w:val="660"/>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7A385F4" w14:textId="77777777" w:rsidR="00DF7915"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4BB0B61" w14:textId="08DC1020" w:rsidR="009A7904" w:rsidRPr="001856E8" w:rsidRDefault="00ED629C" w:rsidP="212454CD">
            <w:pPr>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sz w:val="20"/>
                <w:szCs w:val="20"/>
              </w:rPr>
              <w:t>Global</w:t>
            </w:r>
            <w:r w:rsidR="212454CD" w:rsidRPr="001856E8">
              <w:rPr>
                <w:rFonts w:asciiTheme="minorHAnsi" w:eastAsiaTheme="minorEastAsia" w:hAnsiTheme="minorHAnsi" w:cstheme="minorHAnsi"/>
                <w:sz w:val="20"/>
                <w:szCs w:val="20"/>
              </w:rPr>
              <w:t xml:space="preserve"> manufactures life science, Industrial &amp; Medical products</w:t>
            </w:r>
          </w:p>
          <w:p w14:paraId="4756AA2C" w14:textId="3131A943" w:rsidR="00DF7915" w:rsidRPr="001856E8" w:rsidRDefault="00DF7915" w:rsidP="212454CD">
            <w:pPr>
              <w:spacing w:after="0" w:line="360" w:lineRule="atLeast"/>
              <w:jc w:val="both"/>
              <w:rPr>
                <w:rFonts w:asciiTheme="minorHAnsi" w:eastAsiaTheme="minorEastAsia" w:hAnsiTheme="minorHAnsi" w:cstheme="minorHAnsi"/>
                <w:b/>
                <w:bCs/>
                <w:sz w:val="20"/>
                <w:szCs w:val="20"/>
                <w:lang w:val="fr-FR"/>
              </w:rPr>
            </w:pPr>
          </w:p>
        </w:tc>
      </w:tr>
      <w:tr w:rsidR="00DF7915" w:rsidRPr="001856E8" w14:paraId="7DA98423" w14:textId="77777777" w:rsidTr="212454CD">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79302B5" w14:textId="77777777" w:rsidR="00DF7915" w:rsidRPr="001856E8" w:rsidRDefault="212454CD"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36830E0" w14:textId="77777777" w:rsidR="009A7904" w:rsidRPr="001856E8" w:rsidRDefault="212454CD" w:rsidP="00661FDD">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Created Various Reports/Searches such as top products, Items with no PO, Markdowns based on sales.</w:t>
            </w:r>
          </w:p>
          <w:p w14:paraId="523216C7" w14:textId="77777777" w:rsidR="009A7904" w:rsidRPr="001856E8" w:rsidRDefault="212454CD" w:rsidP="00661FDD">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Created sale order manager role with customized dashboard and permissions</w:t>
            </w:r>
          </w:p>
          <w:p w14:paraId="5D8C6BB1" w14:textId="1945B139" w:rsidR="00190EB9" w:rsidRPr="001856E8" w:rsidRDefault="00190EB9" w:rsidP="00661FDD">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Inventory Management,AP/AR Management,Setup Accounting and Financial Features.</w:t>
            </w:r>
          </w:p>
          <w:p w14:paraId="402C83AD" w14:textId="77777777" w:rsidR="009A7904" w:rsidRPr="001856E8" w:rsidRDefault="212454CD" w:rsidP="00661FDD">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Workflow to hold the order if check is not cleared and Purchase order not approved</w:t>
            </w:r>
          </w:p>
          <w:p w14:paraId="3342DD87" w14:textId="77777777" w:rsidR="009A7904" w:rsidRPr="001856E8" w:rsidRDefault="212454CD" w:rsidP="00661FDD">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Customized reports related to overall sales and order management</w:t>
            </w:r>
          </w:p>
          <w:p w14:paraId="38B375C2" w14:textId="77777777" w:rsidR="009A7904" w:rsidRPr="001856E8" w:rsidRDefault="212454CD" w:rsidP="00661FDD">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Client script to create a new phone call record for more than one customer at a time with a reminder email to media person</w:t>
            </w:r>
          </w:p>
          <w:p w14:paraId="7DAC84BA" w14:textId="76909A75" w:rsidR="009A7904" w:rsidRPr="001856E8" w:rsidRDefault="212454CD" w:rsidP="00661FDD">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Setting up NetSuite by creating various roles and assigning related permissions.</w:t>
            </w:r>
          </w:p>
          <w:p w14:paraId="0ECBD2DA" w14:textId="77777777" w:rsidR="009A7904" w:rsidRPr="001856E8" w:rsidRDefault="212454CD" w:rsidP="00661FDD">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Setting up chart of accounts , General Ledger for accounting department</w:t>
            </w:r>
          </w:p>
          <w:p w14:paraId="3727670F" w14:textId="483B93F7" w:rsidR="00DF7915" w:rsidRPr="001856E8" w:rsidRDefault="212454CD" w:rsidP="00B16B1E">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Reports/Searches for MIS reports, Sales reports and asset management reports</w:t>
            </w:r>
          </w:p>
        </w:tc>
      </w:tr>
    </w:tbl>
    <w:p w14:paraId="4AFB28BD" w14:textId="77777777" w:rsidR="00635A6F" w:rsidRDefault="00635A6F" w:rsidP="212454CD">
      <w:pPr>
        <w:spacing w:after="0" w:line="360" w:lineRule="atLeast"/>
        <w:rPr>
          <w:rFonts w:asciiTheme="minorHAnsi" w:eastAsiaTheme="minorEastAsia" w:hAnsiTheme="minorHAnsi" w:cstheme="minorHAnsi"/>
          <w:sz w:val="20"/>
          <w:szCs w:val="20"/>
        </w:rPr>
      </w:pPr>
    </w:p>
    <w:tbl>
      <w:tblPr>
        <w:tblStyle w:val="TableGrid"/>
        <w:tblW w:w="8782" w:type="dxa"/>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5"/>
        <w:gridCol w:w="3743"/>
        <w:gridCol w:w="1583"/>
        <w:gridCol w:w="1511"/>
      </w:tblGrid>
      <w:tr w:rsidR="001856E8" w:rsidRPr="001856E8" w14:paraId="0085F49A" w14:textId="77777777" w:rsidTr="00247660">
        <w:tc>
          <w:tcPr>
            <w:tcW w:w="8782" w:type="dxa"/>
            <w:gridSpan w:val="4"/>
            <w:tcBorders>
              <w:bottom w:val="single" w:sz="4" w:space="0" w:color="BFBFBF" w:themeColor="background1" w:themeShade="BF"/>
            </w:tcBorders>
            <w:shd w:val="clear" w:color="auto" w:fill="1075CB"/>
          </w:tcPr>
          <w:p w14:paraId="0F59BBCA" w14:textId="229A457D" w:rsidR="001856E8"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t>Project 2</w:t>
            </w:r>
          </w:p>
        </w:tc>
      </w:tr>
      <w:tr w:rsidR="001856E8" w:rsidRPr="001856E8" w14:paraId="564217FD"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E055E9C"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Name</w:t>
            </w:r>
          </w:p>
        </w:tc>
        <w:tc>
          <w:tcPr>
            <w:tcW w:w="3743" w:type="dxa"/>
            <w:tcBorders>
              <w:top w:val="single" w:sz="4" w:space="0" w:color="BFBFBF" w:themeColor="background1" w:themeShade="BF"/>
              <w:bottom w:val="single" w:sz="4" w:space="0" w:color="BFBFBF" w:themeColor="background1" w:themeShade="BF"/>
            </w:tcBorders>
          </w:tcPr>
          <w:p w14:paraId="1F0B5606"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sz w:val="20"/>
                <w:szCs w:val="20"/>
              </w:rPr>
              <w:t>Automate CSV Import Process</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10EFF0DF"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FF85E2F"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3</w:t>
            </w:r>
          </w:p>
        </w:tc>
      </w:tr>
      <w:tr w:rsidR="001856E8" w:rsidRPr="001856E8" w14:paraId="63F41720"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09F1E13"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43" w:type="dxa"/>
            <w:tcBorders>
              <w:top w:val="single" w:sz="4" w:space="0" w:color="BFBFBF" w:themeColor="background1" w:themeShade="BF"/>
              <w:bottom w:val="single" w:sz="4" w:space="0" w:color="BFBFBF" w:themeColor="background1" w:themeShade="BF"/>
            </w:tcBorders>
          </w:tcPr>
          <w:p w14:paraId="33519E96"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 xml:space="preserve">Jan - 2017 </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5D3DB89B"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3E00387"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Mar - 2017</w:t>
            </w:r>
          </w:p>
        </w:tc>
      </w:tr>
      <w:tr w:rsidR="001856E8" w:rsidRPr="001856E8" w14:paraId="698B06FE" w14:textId="77777777" w:rsidTr="00247660">
        <w:trPr>
          <w:trHeight w:val="902"/>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6281299"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A5E479A" w14:textId="77777777" w:rsidR="001856E8" w:rsidRPr="001856E8" w:rsidRDefault="001856E8" w:rsidP="00247660">
            <w:pPr>
              <w:tabs>
                <w:tab w:val="left" w:pos="360"/>
              </w:tabs>
              <w:autoSpaceDE w:val="0"/>
              <w:autoSpaceDN w:val="0"/>
              <w:adjustRightInd w:val="0"/>
              <w:spacing w:before="60" w:after="60"/>
              <w:jc w:val="center"/>
              <w:rPr>
                <w:rFonts w:asciiTheme="minorHAnsi" w:eastAsiaTheme="minorEastAsia" w:hAnsiTheme="minorHAnsi" w:cstheme="minorHAnsi"/>
                <w:sz w:val="20"/>
                <w:szCs w:val="20"/>
                <w:lang w:val="fr-FR"/>
              </w:rPr>
            </w:pPr>
          </w:p>
          <w:p w14:paraId="3DEDDED9" w14:textId="77777777" w:rsidR="001856E8" w:rsidRPr="001856E8" w:rsidRDefault="001856E8" w:rsidP="00247660">
            <w:pPr>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Automate the process of record creation in NetSuite using SuiteScript.</w:t>
            </w:r>
          </w:p>
        </w:tc>
      </w:tr>
      <w:tr w:rsidR="001856E8" w:rsidRPr="001856E8" w14:paraId="0175A855" w14:textId="77777777" w:rsidTr="00247660">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5982826" w14:textId="77777777" w:rsidR="001856E8" w:rsidRPr="001856E8" w:rsidRDefault="001856E8"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9490689"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Created CSV files in desktop, importing to NetSuite and mapping with fields in NetSuite.</w:t>
            </w:r>
          </w:p>
          <w:p w14:paraId="518C693F"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Developed scheduled script in NetSuite.</w:t>
            </w:r>
          </w:p>
          <w:p w14:paraId="12AE6790"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Build scheduled scripts to import data based on schedules</w:t>
            </w:r>
          </w:p>
          <w:p w14:paraId="47C7B257"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Unit testing and bug fixing</w:t>
            </w:r>
          </w:p>
          <w:p w14:paraId="531181D4" w14:textId="77777777" w:rsidR="001856E8" w:rsidRPr="001856E8" w:rsidRDefault="001856E8" w:rsidP="00247660">
            <w:pPr>
              <w:pStyle w:val="ListParagraph1"/>
              <w:numPr>
                <w:ilvl w:val="0"/>
                <w:numId w:val="3"/>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 xml:space="preserve">Transferring file from local machine to NetSuite file cabinet  </w:t>
            </w:r>
          </w:p>
          <w:p w14:paraId="61AE9421" w14:textId="77777777" w:rsidR="001856E8" w:rsidRPr="001856E8" w:rsidRDefault="001856E8" w:rsidP="00247660">
            <w:pPr>
              <w:pStyle w:val="ListParagraph1"/>
              <w:numPr>
                <w:ilvl w:val="0"/>
                <w:numId w:val="3"/>
              </w:numPr>
              <w:spacing w:line="276" w:lineRule="auto"/>
              <w:rPr>
                <w:rFonts w:asciiTheme="minorHAnsi" w:hAnsiTheme="minorHAnsi" w:cstheme="minorHAnsi"/>
                <w:color w:val="404040" w:themeColor="text1" w:themeTint="BF"/>
                <w:sz w:val="20"/>
                <w:szCs w:val="20"/>
              </w:rPr>
            </w:pPr>
            <w:r w:rsidRPr="001856E8">
              <w:rPr>
                <w:rFonts w:asciiTheme="minorHAnsi" w:eastAsiaTheme="minorEastAsia" w:hAnsiTheme="minorHAnsi" w:cstheme="minorHAnsi"/>
                <w:sz w:val="20"/>
                <w:szCs w:val="20"/>
              </w:rPr>
              <w:t>Archiving processed files</w:t>
            </w:r>
          </w:p>
        </w:tc>
      </w:tr>
    </w:tbl>
    <w:p w14:paraId="7ACEB7D9" w14:textId="77777777" w:rsidR="001856E8" w:rsidRDefault="001856E8" w:rsidP="212454CD">
      <w:pPr>
        <w:spacing w:after="0" w:line="360" w:lineRule="atLeast"/>
        <w:rPr>
          <w:rFonts w:asciiTheme="minorHAnsi" w:eastAsiaTheme="minorEastAsia" w:hAnsiTheme="minorHAnsi" w:cstheme="minorHAnsi"/>
          <w:sz w:val="20"/>
          <w:szCs w:val="20"/>
        </w:rPr>
      </w:pPr>
    </w:p>
    <w:p w14:paraId="0DA81883" w14:textId="77777777" w:rsidR="00345314" w:rsidRDefault="00345314" w:rsidP="212454CD">
      <w:pPr>
        <w:spacing w:after="0" w:line="360" w:lineRule="atLeast"/>
        <w:rPr>
          <w:rFonts w:asciiTheme="minorHAnsi" w:eastAsiaTheme="minorEastAsia" w:hAnsiTheme="minorHAnsi" w:cstheme="minorHAnsi"/>
          <w:sz w:val="20"/>
          <w:szCs w:val="20"/>
        </w:rPr>
      </w:pPr>
    </w:p>
    <w:p w14:paraId="50B9E25E" w14:textId="77777777" w:rsidR="00345314" w:rsidRDefault="00345314" w:rsidP="212454CD">
      <w:pPr>
        <w:spacing w:after="0" w:line="360" w:lineRule="atLeast"/>
        <w:rPr>
          <w:rFonts w:asciiTheme="minorHAnsi" w:eastAsiaTheme="minorEastAsia" w:hAnsiTheme="minorHAnsi" w:cstheme="minorHAnsi"/>
          <w:sz w:val="20"/>
          <w:szCs w:val="20"/>
        </w:rPr>
      </w:pPr>
    </w:p>
    <w:p w14:paraId="062E075E" w14:textId="77777777" w:rsidR="00345314" w:rsidRDefault="00345314" w:rsidP="212454CD">
      <w:pPr>
        <w:spacing w:after="0" w:line="360" w:lineRule="atLeast"/>
        <w:rPr>
          <w:rFonts w:asciiTheme="minorHAnsi" w:eastAsiaTheme="minorEastAsia" w:hAnsiTheme="minorHAnsi" w:cstheme="minorHAnsi"/>
          <w:sz w:val="20"/>
          <w:szCs w:val="20"/>
        </w:rPr>
      </w:pPr>
    </w:p>
    <w:p w14:paraId="2EDD651C" w14:textId="77777777" w:rsidR="00345314" w:rsidRDefault="00345314" w:rsidP="212454CD">
      <w:pPr>
        <w:spacing w:after="0" w:line="360" w:lineRule="atLeast"/>
        <w:rPr>
          <w:rFonts w:asciiTheme="minorHAnsi" w:eastAsiaTheme="minorEastAsia" w:hAnsiTheme="minorHAnsi" w:cstheme="minorHAnsi"/>
          <w:sz w:val="20"/>
          <w:szCs w:val="20"/>
        </w:rPr>
      </w:pPr>
    </w:p>
    <w:p w14:paraId="7E7CB357" w14:textId="77777777" w:rsidR="00345314" w:rsidRDefault="00345314" w:rsidP="212454CD">
      <w:pPr>
        <w:spacing w:after="0" w:line="360" w:lineRule="atLeast"/>
        <w:rPr>
          <w:rFonts w:asciiTheme="minorHAnsi" w:eastAsiaTheme="minorEastAsia" w:hAnsiTheme="minorHAnsi" w:cstheme="minorHAnsi"/>
          <w:sz w:val="20"/>
          <w:szCs w:val="20"/>
        </w:rPr>
      </w:pPr>
    </w:p>
    <w:tbl>
      <w:tblPr>
        <w:tblStyle w:val="TableGrid"/>
        <w:tblW w:w="8737"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35"/>
        <w:gridCol w:w="3724"/>
        <w:gridCol w:w="1575"/>
        <w:gridCol w:w="1503"/>
      </w:tblGrid>
      <w:tr w:rsidR="00345314" w:rsidRPr="001856E8" w14:paraId="28CF76FD" w14:textId="77777777" w:rsidTr="00247660">
        <w:trPr>
          <w:trHeight w:val="334"/>
        </w:trPr>
        <w:tc>
          <w:tcPr>
            <w:tcW w:w="8737" w:type="dxa"/>
            <w:gridSpan w:val="4"/>
            <w:tcBorders>
              <w:bottom w:val="single" w:sz="4" w:space="0" w:color="BFBFBF" w:themeColor="background1" w:themeShade="BF"/>
            </w:tcBorders>
            <w:shd w:val="clear" w:color="auto" w:fill="1075CB"/>
          </w:tcPr>
          <w:p w14:paraId="7D0AF7C0" w14:textId="1E322795"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Pr>
                <w:rFonts w:asciiTheme="minorHAnsi" w:eastAsiaTheme="minorEastAsia" w:hAnsiTheme="minorHAnsi" w:cstheme="minorHAnsi"/>
                <w:b/>
                <w:bCs/>
                <w:color w:val="FFFFFF" w:themeColor="background1"/>
                <w:sz w:val="20"/>
                <w:szCs w:val="20"/>
              </w:rPr>
              <w:t>Project 1</w:t>
            </w:r>
          </w:p>
        </w:tc>
      </w:tr>
      <w:tr w:rsidR="00345314" w:rsidRPr="001856E8" w14:paraId="12227314" w14:textId="77777777" w:rsidTr="00247660">
        <w:trPr>
          <w:trHeight w:val="334"/>
        </w:trPr>
        <w:tc>
          <w:tcPr>
            <w:tcW w:w="193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A1493AA" w14:textId="77777777"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Name</w:t>
            </w:r>
          </w:p>
        </w:tc>
        <w:tc>
          <w:tcPr>
            <w:tcW w:w="3724" w:type="dxa"/>
            <w:tcBorders>
              <w:top w:val="single" w:sz="4" w:space="0" w:color="BFBFBF" w:themeColor="background1" w:themeShade="BF"/>
              <w:bottom w:val="single" w:sz="4" w:space="0" w:color="BFBFBF" w:themeColor="background1" w:themeShade="BF"/>
            </w:tcBorders>
          </w:tcPr>
          <w:p w14:paraId="4271ACBC" w14:textId="77777777"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404040" w:themeColor="text1" w:themeTint="BF"/>
                <w:sz w:val="20"/>
                <w:szCs w:val="20"/>
              </w:rPr>
            </w:pPr>
            <w:r w:rsidRPr="001856E8">
              <w:rPr>
                <w:rFonts w:asciiTheme="minorHAnsi" w:hAnsiTheme="minorHAnsi" w:cstheme="minorHAnsi"/>
                <w:sz w:val="20"/>
                <w:szCs w:val="20"/>
              </w:rPr>
              <w:t>Production Support &amp; Enhancements</w:t>
            </w:r>
          </w:p>
        </w:tc>
        <w:tc>
          <w:tcPr>
            <w:tcW w:w="1575" w:type="dxa"/>
            <w:tcBorders>
              <w:top w:val="single" w:sz="4" w:space="0" w:color="BFBFBF" w:themeColor="background1" w:themeShade="BF"/>
              <w:bottom w:val="single" w:sz="4" w:space="0" w:color="BFBFBF" w:themeColor="background1" w:themeShade="BF"/>
            </w:tcBorders>
            <w:shd w:val="clear" w:color="auto" w:fill="1075CB"/>
            <w:vAlign w:val="center"/>
          </w:tcPr>
          <w:p w14:paraId="1DFC892E" w14:textId="77777777"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Team Size</w:t>
            </w:r>
          </w:p>
        </w:tc>
        <w:tc>
          <w:tcPr>
            <w:tcW w:w="150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C277E3A" w14:textId="77777777"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3</w:t>
            </w:r>
          </w:p>
        </w:tc>
      </w:tr>
      <w:tr w:rsidR="00345314" w:rsidRPr="001856E8" w14:paraId="7EB1FD6A" w14:textId="77777777" w:rsidTr="00247660">
        <w:trPr>
          <w:trHeight w:val="334"/>
        </w:trPr>
        <w:tc>
          <w:tcPr>
            <w:tcW w:w="193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EA5916B" w14:textId="77777777"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24" w:type="dxa"/>
            <w:tcBorders>
              <w:top w:val="single" w:sz="4" w:space="0" w:color="BFBFBF" w:themeColor="background1" w:themeShade="BF"/>
              <w:bottom w:val="single" w:sz="4" w:space="0" w:color="BFBFBF" w:themeColor="background1" w:themeShade="BF"/>
            </w:tcBorders>
          </w:tcPr>
          <w:p w14:paraId="40C896D4" w14:textId="19EDB500" w:rsidR="00345314" w:rsidRPr="001856E8" w:rsidRDefault="00E5592F"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Pr>
                <w:rFonts w:asciiTheme="minorHAnsi" w:eastAsiaTheme="minorEastAsia" w:hAnsiTheme="minorHAnsi" w:cstheme="minorHAnsi"/>
                <w:color w:val="404040" w:themeColor="text1" w:themeTint="BF"/>
                <w:sz w:val="20"/>
                <w:szCs w:val="20"/>
              </w:rPr>
              <w:t>Nov</w:t>
            </w:r>
            <w:r w:rsidR="00345314">
              <w:rPr>
                <w:rFonts w:asciiTheme="minorHAnsi" w:eastAsiaTheme="minorEastAsia" w:hAnsiTheme="minorHAnsi" w:cstheme="minorHAnsi"/>
                <w:color w:val="404040" w:themeColor="text1" w:themeTint="BF"/>
                <w:sz w:val="20"/>
                <w:szCs w:val="20"/>
              </w:rPr>
              <w:t xml:space="preserve"> – 2016</w:t>
            </w:r>
          </w:p>
        </w:tc>
        <w:tc>
          <w:tcPr>
            <w:tcW w:w="1575" w:type="dxa"/>
            <w:tcBorders>
              <w:top w:val="single" w:sz="4" w:space="0" w:color="BFBFBF" w:themeColor="background1" w:themeShade="BF"/>
              <w:bottom w:val="single" w:sz="4" w:space="0" w:color="BFBFBF" w:themeColor="background1" w:themeShade="BF"/>
            </w:tcBorders>
            <w:shd w:val="clear" w:color="auto" w:fill="1075CB"/>
            <w:vAlign w:val="center"/>
          </w:tcPr>
          <w:p w14:paraId="6A4F1E80" w14:textId="77777777"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sz w:val="20"/>
                <w:szCs w:val="20"/>
              </w:rPr>
            </w:pPr>
            <w:r w:rsidRPr="001856E8">
              <w:rPr>
                <w:rFonts w:asciiTheme="minorHAnsi" w:eastAsiaTheme="minorEastAsia" w:hAnsiTheme="minorHAnsi" w:cstheme="minorHAnsi"/>
                <w:b/>
                <w:bCs/>
                <w:color w:val="FFFFFF" w:themeColor="background1"/>
                <w:sz w:val="20"/>
                <w:szCs w:val="20"/>
              </w:rPr>
              <w:t>End Date</w:t>
            </w:r>
          </w:p>
        </w:tc>
        <w:tc>
          <w:tcPr>
            <w:tcW w:w="150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8520C62" w14:textId="03E37D15"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color w:val="404040" w:themeColor="text1" w:themeTint="BF"/>
                <w:sz w:val="20"/>
                <w:szCs w:val="20"/>
              </w:rPr>
            </w:pPr>
            <w:r>
              <w:rPr>
                <w:rFonts w:asciiTheme="minorHAnsi" w:eastAsiaTheme="minorEastAsia" w:hAnsiTheme="minorHAnsi" w:cstheme="minorHAnsi"/>
                <w:color w:val="404040" w:themeColor="text1" w:themeTint="BF"/>
                <w:sz w:val="20"/>
                <w:szCs w:val="20"/>
              </w:rPr>
              <w:t>Feb -2017</w:t>
            </w:r>
          </w:p>
        </w:tc>
      </w:tr>
      <w:tr w:rsidR="00345314" w:rsidRPr="001856E8" w14:paraId="40B78974" w14:textId="77777777" w:rsidTr="00247660">
        <w:trPr>
          <w:trHeight w:val="328"/>
        </w:trPr>
        <w:tc>
          <w:tcPr>
            <w:tcW w:w="193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D53C86B" w14:textId="77777777"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Project Description</w:t>
            </w:r>
          </w:p>
        </w:tc>
        <w:tc>
          <w:tcPr>
            <w:tcW w:w="6802"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23C5C8D" w14:textId="77777777" w:rsidR="00345314" w:rsidRPr="001856E8" w:rsidRDefault="00345314" w:rsidP="00247660">
            <w:pPr>
              <w:pStyle w:val="Header"/>
              <w:tabs>
                <w:tab w:val="center" w:pos="720"/>
              </w:tabs>
              <w:spacing w:after="0" w:line="360" w:lineRule="atLeast"/>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sz w:val="20"/>
                <w:szCs w:val="20"/>
              </w:rPr>
              <w:t>Develop, test, and deploy customizations, custom records, workflows and SuiteApps</w:t>
            </w:r>
          </w:p>
        </w:tc>
      </w:tr>
      <w:tr w:rsidR="00345314" w:rsidRPr="001856E8" w14:paraId="2CBC5948" w14:textId="77777777" w:rsidTr="00247660">
        <w:trPr>
          <w:trHeight w:val="2488"/>
        </w:trPr>
        <w:tc>
          <w:tcPr>
            <w:tcW w:w="193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5C21071F" w14:textId="77777777" w:rsidR="00345314" w:rsidRPr="001856E8" w:rsidRDefault="00345314" w:rsidP="00247660">
            <w:pPr>
              <w:tabs>
                <w:tab w:val="left" w:pos="360"/>
              </w:tabs>
              <w:autoSpaceDE w:val="0"/>
              <w:autoSpaceDN w:val="0"/>
              <w:adjustRightInd w:val="0"/>
              <w:spacing w:after="0" w:line="360" w:lineRule="atLeast"/>
              <w:jc w:val="both"/>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02"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E4A8BFB" w14:textId="77777777" w:rsidR="00345314" w:rsidRPr="001856E8" w:rsidRDefault="00345314"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Ensure Technical Design Specifications is in line with Functional Specifications.</w:t>
            </w:r>
          </w:p>
          <w:p w14:paraId="0CE90935" w14:textId="77777777" w:rsidR="00345314" w:rsidRPr="001856E8" w:rsidRDefault="00345314"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Order to Cash &amp; Procure to Pay Analysis.</w:t>
            </w:r>
          </w:p>
          <w:p w14:paraId="6312F4D1" w14:textId="77777777" w:rsidR="00345314" w:rsidRPr="001856E8" w:rsidRDefault="00345314"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hAnsiTheme="minorHAnsi" w:cstheme="minorHAnsi"/>
                <w:sz w:val="20"/>
                <w:szCs w:val="20"/>
              </w:rPr>
              <w:t xml:space="preserve">Management </w:t>
            </w:r>
            <w:r w:rsidRPr="001856E8">
              <w:rPr>
                <w:rFonts w:asciiTheme="minorHAnsi" w:eastAsiaTheme="minorEastAsia" w:hAnsiTheme="minorHAnsi" w:cstheme="minorHAnsi"/>
                <w:sz w:val="20"/>
                <w:szCs w:val="20"/>
              </w:rPr>
              <w:t xml:space="preserve"> of roles, permissions, page layouts, custom objects, scripting, workflows, reports, and dashboards.</w:t>
            </w:r>
          </w:p>
          <w:p w14:paraId="60775784" w14:textId="77777777" w:rsidR="00345314" w:rsidRPr="001856E8" w:rsidRDefault="00345314"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Preparation of Design Document</w:t>
            </w:r>
          </w:p>
          <w:p w14:paraId="5D654243" w14:textId="77777777" w:rsidR="00345314" w:rsidRPr="001856E8" w:rsidRDefault="00345314"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Performs Data Migration</w:t>
            </w:r>
          </w:p>
          <w:p w14:paraId="10ABDFFB" w14:textId="77777777" w:rsidR="00345314" w:rsidRPr="001856E8" w:rsidRDefault="00345314" w:rsidP="00247660">
            <w:pPr>
              <w:pStyle w:val="ListParagraph1"/>
              <w:numPr>
                <w:ilvl w:val="0"/>
                <w:numId w:val="11"/>
              </w:numPr>
              <w:spacing w:line="276" w:lineRule="auto"/>
              <w:rPr>
                <w:rFonts w:asciiTheme="minorHAnsi" w:hAnsiTheme="minorHAnsi" w:cstheme="minorHAnsi"/>
                <w:sz w:val="20"/>
                <w:szCs w:val="20"/>
              </w:rPr>
            </w:pPr>
            <w:r w:rsidRPr="001856E8">
              <w:rPr>
                <w:rFonts w:asciiTheme="minorHAnsi" w:eastAsiaTheme="minorEastAsia" w:hAnsiTheme="minorHAnsi" w:cstheme="minorHAnsi"/>
                <w:sz w:val="20"/>
                <w:szCs w:val="20"/>
              </w:rPr>
              <w:t>Experience with Design and Build for Reports, Interfaces, Data conversion, Workflows etc</w:t>
            </w:r>
          </w:p>
        </w:tc>
      </w:tr>
    </w:tbl>
    <w:p w14:paraId="04C10C8C" w14:textId="77777777" w:rsidR="00345314" w:rsidRPr="001856E8" w:rsidRDefault="00345314" w:rsidP="212454CD">
      <w:pPr>
        <w:spacing w:after="0" w:line="360" w:lineRule="atLeast"/>
        <w:rPr>
          <w:rFonts w:asciiTheme="minorHAnsi" w:eastAsiaTheme="minorEastAsia" w:hAnsiTheme="minorHAnsi" w:cstheme="minorHAnsi"/>
          <w:sz w:val="20"/>
          <w:szCs w:val="20"/>
        </w:rPr>
      </w:pPr>
    </w:p>
    <w:p w14:paraId="3B541F7C" w14:textId="77777777" w:rsidR="00586C43" w:rsidRPr="001856E8" w:rsidRDefault="00586C43" w:rsidP="212454CD">
      <w:pPr>
        <w:tabs>
          <w:tab w:val="left" w:pos="360"/>
        </w:tabs>
        <w:autoSpaceDE w:val="0"/>
        <w:autoSpaceDN w:val="0"/>
        <w:adjustRightInd w:val="0"/>
        <w:spacing w:after="0" w:line="360" w:lineRule="atLeast"/>
        <w:jc w:val="both"/>
        <w:rPr>
          <w:rFonts w:asciiTheme="minorHAnsi" w:eastAsiaTheme="minorEastAsia" w:hAnsiTheme="minorHAnsi" w:cstheme="minorHAnsi"/>
          <w:b/>
          <w:bCs/>
          <w:sz w:val="20"/>
          <w:szCs w:val="20"/>
        </w:rPr>
      </w:pPr>
    </w:p>
    <w:tbl>
      <w:tblPr>
        <w:tblStyle w:val="TableGrid"/>
        <w:tblW w:w="8930" w:type="dxa"/>
        <w:tblInd w:w="-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
        <w:gridCol w:w="1797"/>
        <w:gridCol w:w="148"/>
        <w:gridCol w:w="3595"/>
        <w:gridCol w:w="1583"/>
        <w:gridCol w:w="1511"/>
        <w:gridCol w:w="148"/>
      </w:tblGrid>
      <w:tr w:rsidR="00B571D4" w:rsidRPr="001856E8" w14:paraId="6CF0461F" w14:textId="77777777" w:rsidTr="212454CD">
        <w:trPr>
          <w:gridAfter w:val="1"/>
          <w:wAfter w:w="148" w:type="dxa"/>
        </w:trPr>
        <w:tc>
          <w:tcPr>
            <w:tcW w:w="8782" w:type="dxa"/>
            <w:gridSpan w:val="6"/>
            <w:shd w:val="clear" w:color="auto" w:fill="124079"/>
          </w:tcPr>
          <w:p w14:paraId="1B7830AE"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b/>
                <w:bCs/>
                <w:sz w:val="20"/>
                <w:szCs w:val="20"/>
              </w:rPr>
            </w:pPr>
            <w:r w:rsidRPr="001856E8">
              <w:rPr>
                <w:rFonts w:asciiTheme="minorHAnsi" w:eastAsiaTheme="minorEastAsia" w:hAnsiTheme="minorHAnsi" w:cstheme="minorHAnsi"/>
                <w:b/>
                <w:bCs/>
                <w:sz w:val="20"/>
                <w:szCs w:val="20"/>
              </w:rPr>
              <w:t xml:space="preserve">Other Experience </w:t>
            </w:r>
          </w:p>
        </w:tc>
      </w:tr>
      <w:tr w:rsidR="00B571D4" w:rsidRPr="001856E8" w14:paraId="1C1056CF" w14:textId="77777777" w:rsidTr="212454CD">
        <w:trPr>
          <w:gridAfter w:val="1"/>
          <w:wAfter w:w="148" w:type="dxa"/>
        </w:trPr>
        <w:tc>
          <w:tcPr>
            <w:tcW w:w="194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58BEF4F8"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Title</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C8A28A"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b/>
                <w:bCs/>
                <w:color w:val="404040" w:themeColor="text1" w:themeTint="BF"/>
                <w:sz w:val="20"/>
                <w:szCs w:val="20"/>
              </w:rPr>
            </w:pPr>
            <w:r w:rsidRPr="001856E8">
              <w:rPr>
                <w:rFonts w:asciiTheme="minorHAnsi" w:eastAsiaTheme="minorEastAsia" w:hAnsiTheme="minorHAnsi" w:cstheme="minorHAnsi"/>
                <w:b/>
                <w:bCs/>
                <w:color w:val="404040" w:themeColor="text1" w:themeTint="BF"/>
                <w:sz w:val="20"/>
                <w:szCs w:val="20"/>
              </w:rPr>
              <w:t>Migrating Data Using Web Services</w:t>
            </w:r>
          </w:p>
        </w:tc>
      </w:tr>
      <w:tr w:rsidR="00B571D4" w:rsidRPr="001856E8" w14:paraId="0D329378" w14:textId="77777777" w:rsidTr="212454CD">
        <w:trPr>
          <w:gridAfter w:val="1"/>
          <w:wAfter w:w="148" w:type="dxa"/>
        </w:trPr>
        <w:tc>
          <w:tcPr>
            <w:tcW w:w="194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9DF1266"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Start Date</w:t>
            </w:r>
          </w:p>
        </w:tc>
        <w:tc>
          <w:tcPr>
            <w:tcW w:w="3743" w:type="dxa"/>
            <w:gridSpan w:val="2"/>
            <w:tcBorders>
              <w:top w:val="single" w:sz="4" w:space="0" w:color="BFBFBF" w:themeColor="background1" w:themeShade="BF"/>
              <w:bottom w:val="single" w:sz="4" w:space="0" w:color="BFBFBF" w:themeColor="background1" w:themeShade="BF"/>
            </w:tcBorders>
            <w:vAlign w:val="center"/>
          </w:tcPr>
          <w:p w14:paraId="3DD1ACAB"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Nov -2017</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2FD9FF41"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22000"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Dec 2017</w:t>
            </w:r>
          </w:p>
        </w:tc>
      </w:tr>
      <w:tr w:rsidR="00B571D4" w:rsidRPr="001856E8" w14:paraId="6F81BA25" w14:textId="77777777" w:rsidTr="212454CD">
        <w:trPr>
          <w:gridAfter w:val="1"/>
          <w:wAfter w:w="148" w:type="dxa"/>
        </w:trPr>
        <w:tc>
          <w:tcPr>
            <w:tcW w:w="194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850128C"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b/>
                <w:bCs/>
                <w:sz w:val="20"/>
                <w:szCs w:val="20"/>
              </w:rPr>
            </w:pPr>
            <w:r w:rsidRPr="001856E8">
              <w:rPr>
                <w:rFonts w:asciiTheme="minorHAnsi" w:eastAsiaTheme="minorEastAsia" w:hAnsiTheme="minorHAnsi" w:cstheme="minorHAnsi"/>
                <w:b/>
                <w:bCs/>
                <w:color w:val="FFFFFF" w:themeColor="background1"/>
                <w:sz w:val="20"/>
                <w:szCs w:val="20"/>
              </w:rPr>
              <w:t>Role &amp; Contribution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2E4684A" w14:textId="521FF829" w:rsidR="00B571D4" w:rsidRPr="001856E8" w:rsidRDefault="212454CD" w:rsidP="212454CD">
            <w:pPr>
              <w:pStyle w:val="ListParagraph1"/>
              <w:tabs>
                <w:tab w:val="left" w:pos="360"/>
              </w:tabs>
              <w:autoSpaceDE w:val="0"/>
              <w:autoSpaceDN w:val="0"/>
              <w:adjustRightInd w:val="0"/>
              <w:spacing w:before="60" w:after="60"/>
              <w:ind w:left="0"/>
              <w:rPr>
                <w:rFonts w:asciiTheme="minorHAnsi" w:eastAsiaTheme="minorEastAsia" w:hAnsiTheme="minorHAnsi" w:cstheme="minorHAnsi"/>
                <w:color w:val="404040" w:themeColor="text1" w:themeTint="BF"/>
                <w:sz w:val="20"/>
                <w:szCs w:val="20"/>
              </w:rPr>
            </w:pPr>
            <w:r w:rsidRPr="001856E8">
              <w:rPr>
                <w:rFonts w:asciiTheme="minorHAnsi" w:eastAsiaTheme="minorEastAsia" w:hAnsiTheme="minorHAnsi" w:cstheme="minorHAnsi"/>
                <w:color w:val="404040" w:themeColor="text1" w:themeTint="BF"/>
                <w:sz w:val="20"/>
                <w:szCs w:val="20"/>
              </w:rPr>
              <w:t>Integrating data from NetSuite to Other Applications WebServices Using Java,.Net,Python.</w:t>
            </w:r>
          </w:p>
        </w:tc>
      </w:tr>
      <w:tr w:rsidR="00B571D4" w:rsidRPr="001856E8" w14:paraId="1264F2A3" w14:textId="77777777" w:rsidTr="212454CD">
        <w:trPr>
          <w:gridBefore w:val="1"/>
          <w:wBefore w:w="148" w:type="dxa"/>
          <w:trHeight w:val="780"/>
        </w:trPr>
        <w:tc>
          <w:tcPr>
            <w:tcW w:w="8782" w:type="dxa"/>
            <w:gridSpan w:val="6"/>
            <w:tcBorders>
              <w:top w:val="single" w:sz="4" w:space="0" w:color="auto"/>
            </w:tcBorders>
            <w:shd w:val="clear" w:color="auto" w:fill="auto"/>
          </w:tcPr>
          <w:p w14:paraId="072E32F1" w14:textId="77777777" w:rsidR="00B571D4" w:rsidRPr="001856E8" w:rsidRDefault="00B571D4" w:rsidP="212454CD">
            <w:pPr>
              <w:tabs>
                <w:tab w:val="left" w:pos="360"/>
              </w:tabs>
              <w:autoSpaceDE w:val="0"/>
              <w:autoSpaceDN w:val="0"/>
              <w:adjustRightInd w:val="0"/>
              <w:spacing w:before="60" w:after="60"/>
              <w:rPr>
                <w:rFonts w:asciiTheme="minorHAnsi" w:eastAsiaTheme="minorEastAsia" w:hAnsiTheme="minorHAnsi" w:cstheme="minorHAnsi"/>
                <w:sz w:val="20"/>
                <w:szCs w:val="20"/>
              </w:rPr>
            </w:pPr>
          </w:p>
        </w:tc>
      </w:tr>
      <w:tr w:rsidR="00B571D4" w:rsidRPr="001856E8" w14:paraId="02DC7C9F" w14:textId="77777777" w:rsidTr="212454CD">
        <w:trPr>
          <w:gridBefore w:val="1"/>
          <w:wBefore w:w="148" w:type="dxa"/>
        </w:trPr>
        <w:tc>
          <w:tcPr>
            <w:tcW w:w="8782" w:type="dxa"/>
            <w:gridSpan w:val="6"/>
            <w:tcBorders>
              <w:bottom w:val="single" w:sz="4" w:space="0" w:color="BFBFBF" w:themeColor="background1" w:themeShade="BF"/>
            </w:tcBorders>
            <w:shd w:val="clear" w:color="auto" w:fill="124079"/>
          </w:tcPr>
          <w:p w14:paraId="45BD1BB3"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b/>
                <w:bCs/>
                <w:sz w:val="20"/>
                <w:szCs w:val="20"/>
              </w:rPr>
            </w:pPr>
            <w:r w:rsidRPr="001856E8">
              <w:rPr>
                <w:rFonts w:asciiTheme="minorHAnsi" w:eastAsiaTheme="minorEastAsia" w:hAnsiTheme="minorHAnsi" w:cstheme="minorHAnsi"/>
                <w:b/>
                <w:bCs/>
                <w:sz w:val="20"/>
                <w:szCs w:val="20"/>
              </w:rPr>
              <w:t>Educational Qualification</w:t>
            </w:r>
          </w:p>
        </w:tc>
      </w:tr>
      <w:tr w:rsidR="00B571D4" w:rsidRPr="001856E8" w14:paraId="2CA6A301" w14:textId="77777777" w:rsidTr="212454CD">
        <w:trPr>
          <w:gridBefore w:val="1"/>
          <w:wBefore w:w="148" w:type="dxa"/>
        </w:trPr>
        <w:tc>
          <w:tcPr>
            <w:tcW w:w="194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5FA58407"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b/>
                <w:bCs/>
                <w:color w:val="FFFFFF" w:themeColor="background1"/>
                <w:sz w:val="20"/>
                <w:szCs w:val="20"/>
              </w:rPr>
            </w:pPr>
            <w:r w:rsidRPr="001856E8">
              <w:rPr>
                <w:rFonts w:asciiTheme="minorHAnsi" w:eastAsiaTheme="minorEastAsia" w:hAnsiTheme="minorHAnsi" w:cstheme="minorHAnsi"/>
                <w:b/>
                <w:bCs/>
                <w:color w:val="FFFFFF" w:themeColor="background1"/>
                <w:sz w:val="20"/>
                <w:szCs w:val="20"/>
              </w:rPr>
              <w:t>Education &amp; Credentials</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C6D716"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sz w:val="20"/>
                <w:szCs w:val="20"/>
              </w:rPr>
            </w:pPr>
            <w:r w:rsidRPr="001856E8">
              <w:rPr>
                <w:rFonts w:asciiTheme="minorHAnsi" w:eastAsiaTheme="minorEastAsia" w:hAnsiTheme="minorHAnsi" w:cstheme="minorHAnsi"/>
                <w:sz w:val="20"/>
                <w:szCs w:val="20"/>
              </w:rPr>
              <w:t>Bachelor Of Technology(B.Tech.,)</w:t>
            </w:r>
          </w:p>
          <w:p w14:paraId="46364FF7" w14:textId="77777777" w:rsidR="00B571D4" w:rsidRPr="001856E8" w:rsidRDefault="212454CD" w:rsidP="212454CD">
            <w:pPr>
              <w:tabs>
                <w:tab w:val="left" w:pos="360"/>
              </w:tabs>
              <w:autoSpaceDE w:val="0"/>
              <w:autoSpaceDN w:val="0"/>
              <w:adjustRightInd w:val="0"/>
              <w:spacing w:before="60" w:after="60"/>
              <w:rPr>
                <w:rFonts w:asciiTheme="minorHAnsi" w:eastAsiaTheme="minorEastAsia" w:hAnsiTheme="minorHAnsi" w:cstheme="minorHAnsi"/>
                <w:sz w:val="20"/>
                <w:szCs w:val="20"/>
              </w:rPr>
            </w:pPr>
            <w:r w:rsidRPr="001856E8">
              <w:rPr>
                <w:rFonts w:asciiTheme="minorHAnsi" w:eastAsiaTheme="minorEastAsia" w:hAnsiTheme="minorHAnsi" w:cstheme="minorHAnsi"/>
                <w:sz w:val="20"/>
                <w:szCs w:val="20"/>
              </w:rPr>
              <w:t xml:space="preserve">             ----  G.Pullaiah College Of Engineering and Technology(Kurnool)</w:t>
            </w:r>
          </w:p>
        </w:tc>
      </w:tr>
    </w:tbl>
    <w:p w14:paraId="09624EDD" w14:textId="77777777" w:rsidR="00B571D4" w:rsidRPr="001856E8" w:rsidRDefault="00B571D4" w:rsidP="003C21ED">
      <w:pPr>
        <w:tabs>
          <w:tab w:val="left" w:pos="360"/>
        </w:tabs>
        <w:autoSpaceDE w:val="0"/>
        <w:autoSpaceDN w:val="0"/>
        <w:adjustRightInd w:val="0"/>
        <w:spacing w:after="0" w:line="360" w:lineRule="atLeast"/>
        <w:jc w:val="both"/>
        <w:rPr>
          <w:rFonts w:asciiTheme="minorHAnsi" w:hAnsiTheme="minorHAnsi" w:cstheme="minorHAnsi"/>
          <w:b/>
          <w:sz w:val="20"/>
          <w:szCs w:val="20"/>
        </w:rPr>
      </w:pPr>
    </w:p>
    <w:sectPr w:rsidR="00B571D4" w:rsidRPr="001856E8">
      <w:headerReference w:type="default" r:id="rId12"/>
      <w:footerReference w:type="default" r:id="rId13"/>
      <w:pgSz w:w="12240" w:h="15840"/>
      <w:pgMar w:top="896" w:right="1800" w:bottom="1080" w:left="1800" w:header="720" w:footer="8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EE6E90" w14:textId="77777777" w:rsidR="00652490" w:rsidRDefault="00652490">
      <w:pPr>
        <w:spacing w:after="0" w:line="240" w:lineRule="auto"/>
      </w:pPr>
      <w:r>
        <w:separator/>
      </w:r>
    </w:p>
  </w:endnote>
  <w:endnote w:type="continuationSeparator" w:id="0">
    <w:p w14:paraId="36583B0D" w14:textId="77777777" w:rsidR="00652490" w:rsidRDefault="00652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1D4415" w14:textId="5F6947E6" w:rsidR="00247660" w:rsidRDefault="00247660">
    <w:pPr>
      <w:tabs>
        <w:tab w:val="center" w:pos="0"/>
        <w:tab w:val="right" w:pos="8640"/>
      </w:tabs>
      <w:autoSpaceDE w:val="0"/>
      <w:autoSpaceDN w:val="0"/>
      <w:adjustRightInd w:val="0"/>
      <w:jc w:val="both"/>
      <w:rPr>
        <w:rFonts w:ascii="Calibri Light" w:hAnsi="Calibri Light" w:cs="Arial"/>
        <w:sz w:val="22"/>
        <w:szCs w:val="22"/>
      </w:rPr>
    </w:pPr>
    <w:r>
      <w:rPr>
        <w:rFonts w:ascii="Calibri Light" w:hAnsi="Calibri Light" w:cs="Arial"/>
        <w:sz w:val="18"/>
        <w:szCs w:val="20"/>
      </w:rPr>
      <w:tab/>
      <w:t xml:space="preserve">Page </w:t>
    </w:r>
    <w:r>
      <w:rPr>
        <w:rFonts w:ascii="Calibri Light" w:hAnsi="Calibri Light" w:cs="Arial"/>
        <w:sz w:val="18"/>
        <w:szCs w:val="20"/>
      </w:rPr>
      <w:fldChar w:fldCharType="begin"/>
    </w:r>
    <w:r>
      <w:rPr>
        <w:rFonts w:ascii="Calibri Light" w:hAnsi="Calibri Light" w:cs="Arial"/>
        <w:sz w:val="18"/>
        <w:szCs w:val="20"/>
      </w:rPr>
      <w:instrText xml:space="preserve">page \* arabic </w:instrText>
    </w:r>
    <w:r>
      <w:rPr>
        <w:rFonts w:ascii="Calibri Light" w:hAnsi="Calibri Light" w:cs="Arial"/>
        <w:sz w:val="18"/>
        <w:szCs w:val="20"/>
      </w:rPr>
      <w:fldChar w:fldCharType="separate"/>
    </w:r>
    <w:r w:rsidR="00155C0D">
      <w:rPr>
        <w:rFonts w:ascii="Calibri Light" w:hAnsi="Calibri Light" w:cs="Arial"/>
        <w:noProof/>
        <w:sz w:val="18"/>
        <w:szCs w:val="20"/>
      </w:rPr>
      <w:t>1</w:t>
    </w:r>
    <w:r>
      <w:rPr>
        <w:rFonts w:ascii="Calibri Light" w:hAnsi="Calibri Light" w:cs="Arial"/>
        <w:sz w:val="18"/>
        <w:szCs w:val="20"/>
      </w:rPr>
      <w:fldChar w:fldCharType="end"/>
    </w:r>
    <w:r>
      <w:rPr>
        <w:rFonts w:ascii="Calibri Light" w:hAnsi="Calibri Light" w:cs="Arial"/>
        <w:sz w:val="18"/>
        <w:szCs w:val="20"/>
      </w:rPr>
      <w:t xml:space="preserve"> of </w:t>
    </w:r>
    <w:r>
      <w:rPr>
        <w:rFonts w:ascii="Calibri Light" w:hAnsi="Calibri Light" w:cs="Arial"/>
        <w:sz w:val="18"/>
        <w:szCs w:val="20"/>
      </w:rPr>
      <w:fldChar w:fldCharType="begin"/>
    </w:r>
    <w:r>
      <w:rPr>
        <w:rFonts w:ascii="Calibri Light" w:hAnsi="Calibri Light" w:cs="Arial"/>
        <w:sz w:val="18"/>
        <w:szCs w:val="20"/>
      </w:rPr>
      <w:instrText xml:space="preserve">page \* arabic </w:instrText>
    </w:r>
    <w:r>
      <w:rPr>
        <w:rFonts w:ascii="Calibri Light" w:hAnsi="Calibri Light" w:cs="Arial"/>
        <w:sz w:val="18"/>
        <w:szCs w:val="20"/>
      </w:rPr>
      <w:fldChar w:fldCharType="separate"/>
    </w:r>
    <w:r w:rsidR="00155C0D">
      <w:rPr>
        <w:rFonts w:ascii="Calibri Light" w:hAnsi="Calibri Light" w:cs="Arial"/>
        <w:noProof/>
        <w:sz w:val="18"/>
        <w:szCs w:val="20"/>
      </w:rPr>
      <w:t>1</w:t>
    </w:r>
    <w:r>
      <w:rPr>
        <w:rFonts w:ascii="Calibri Light" w:hAnsi="Calibri Light" w:cs="Arial"/>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E8065C" w14:textId="77777777" w:rsidR="00652490" w:rsidRDefault="00652490">
      <w:pPr>
        <w:spacing w:after="0" w:line="240" w:lineRule="auto"/>
      </w:pPr>
      <w:r>
        <w:separator/>
      </w:r>
    </w:p>
  </w:footnote>
  <w:footnote w:type="continuationSeparator" w:id="0">
    <w:p w14:paraId="680C3803" w14:textId="77777777" w:rsidR="00652490" w:rsidRDefault="00652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76111" w14:textId="77777777" w:rsidR="00247660" w:rsidRDefault="00247660">
    <w:pPr>
      <w:pStyle w:val="Heading5"/>
      <w:jc w:val="left"/>
    </w:pPr>
    <w:r>
      <w:rPr>
        <w:noProof/>
        <w:lang w:val="en-IN" w:eastAsia="en-IN"/>
      </w:rPr>
      <mc:AlternateContent>
        <mc:Choice Requires="wps">
          <w:drawing>
            <wp:anchor distT="0" distB="0" distL="114300" distR="114300" simplePos="0" relativeHeight="251656192" behindDoc="0" locked="0" layoutInCell="1" allowOverlap="1" wp14:anchorId="22469C10" wp14:editId="09DDD94C">
              <wp:simplePos x="0" y="0"/>
              <wp:positionH relativeFrom="column">
                <wp:posOffset>3560445</wp:posOffset>
              </wp:positionH>
              <wp:positionV relativeFrom="paragraph">
                <wp:posOffset>270510</wp:posOffset>
              </wp:positionV>
              <wp:extent cx="2194560" cy="277495"/>
              <wp:effectExtent l="0" t="0" r="0" b="8255"/>
              <wp:wrapNone/>
              <wp:docPr id="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277495"/>
                      </a:xfrm>
                      <a:prstGeom prst="rect">
                        <a:avLst/>
                      </a:prstGeom>
                      <a:noFill/>
                      <a:ln>
                        <a:noFill/>
                      </a:ln>
                    </wps:spPr>
                    <wps:txbx>
                      <w:txbxContent>
                        <w:p w14:paraId="41849A67" w14:textId="5DB600F6" w:rsidR="00247660" w:rsidRPr="00CB1E28" w:rsidRDefault="00247660" w:rsidP="00CB1E28">
                          <w:pPr>
                            <w:jc w:val="right"/>
                            <w:rPr>
                              <w:rFonts w:ascii="Calibri Light" w:hAnsi="Calibri Light"/>
                              <w:b/>
                              <w:color w:val="000000" w:themeColor="text1"/>
                              <w:sz w:val="18"/>
                              <w:szCs w:val="18"/>
                              <w:lang w:val="en-IN"/>
                            </w:rPr>
                          </w:pPr>
                          <w:r>
                            <w:rPr>
                              <w:rFonts w:ascii="Calibri Light" w:hAnsi="Calibri Light"/>
                              <w:b/>
                              <w:color w:val="000000" w:themeColor="text1"/>
                              <w:sz w:val="18"/>
                              <w:szCs w:val="18"/>
                              <w:lang w:val="en-IN"/>
                            </w:rPr>
                            <w:t>Janardhan</w:t>
                          </w:r>
                          <w:r w:rsidR="005E41A7">
                            <w:rPr>
                              <w:rFonts w:ascii="Calibri Light" w:hAnsi="Calibri Light"/>
                              <w:b/>
                              <w:color w:val="000000" w:themeColor="text1"/>
                              <w:sz w:val="18"/>
                              <w:szCs w:val="18"/>
                              <w:lang w:val="en-IN"/>
                            </w:rPr>
                            <w:t xml:space="preserve"> Sunku</w:t>
                          </w:r>
                          <w:r w:rsidRPr="00CB1E28">
                            <w:rPr>
                              <w:rFonts w:ascii="Calibri Light" w:hAnsi="Calibri Light"/>
                              <w:b/>
                              <w:color w:val="000000" w:themeColor="text1"/>
                              <w:sz w:val="18"/>
                              <w:szCs w:val="18"/>
                              <w:lang w:val="en-IN"/>
                            </w:rPr>
                            <w:t xml:space="preserve">– </w:t>
                          </w:r>
                          <w:r>
                            <w:rPr>
                              <w:rFonts w:ascii="Calibri Light" w:hAnsi="Calibri Light"/>
                              <w:b/>
                              <w:color w:val="000000" w:themeColor="text1"/>
                              <w:sz w:val="18"/>
                              <w:szCs w:val="18"/>
                              <w:lang w:val="en-IN"/>
                            </w:rPr>
                            <w:t>Netsuite Technical Consultant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2469C10" id="_x0000_t202" coordsize="21600,21600" o:spt="202" path="m,l,21600r21600,l21600,xe">
              <v:stroke joinstyle="miter"/>
              <v:path gradientshapeok="t" o:connecttype="rect"/>
            </v:shapetype>
            <v:shape id="Text Box 26" o:spid="_x0000_s1026" type="#_x0000_t202" style="position:absolute;margin-left:280.35pt;margin-top:21.3pt;width:172.8pt;height:21.85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" filled="f" stroked="f">
              <v:textbox style="mso-fit-shape-to-text:t">
                <w:txbxContent>
                  <w:p w14:paraId="41849A67" w14:textId="5DB600F6" w:rsidR="00247660" w:rsidRPr="00CB1E28" w:rsidRDefault="00247660" w:rsidP="00CB1E28">
                    <w:pPr>
                      <w:jc w:val="right"/>
                      <w:rPr>
                        <w:rFonts w:ascii="Calibri Light" w:hAnsi="Calibri Light"/>
                        <w:b/>
                        <w:color w:val="000000" w:themeColor="text1"/>
                        <w:sz w:val="18"/>
                        <w:szCs w:val="18"/>
                        <w:lang w:val="en-IN"/>
                      </w:rPr>
                    </w:pPr>
                    <w:r>
                      <w:rPr>
                        <w:rFonts w:ascii="Calibri Light" w:hAnsi="Calibri Light"/>
                        <w:b/>
                        <w:color w:val="000000" w:themeColor="text1"/>
                        <w:sz w:val="18"/>
                        <w:szCs w:val="18"/>
                        <w:lang w:val="en-IN"/>
                      </w:rPr>
                      <w:t>Janardhan</w:t>
                    </w:r>
                    <w:r w:rsidR="005E41A7">
                      <w:rPr>
                        <w:rFonts w:ascii="Calibri Light" w:hAnsi="Calibri Light"/>
                        <w:b/>
                        <w:color w:val="000000" w:themeColor="text1"/>
                        <w:sz w:val="18"/>
                        <w:szCs w:val="18"/>
                        <w:lang w:val="en-IN"/>
                      </w:rPr>
                      <w:t xml:space="preserve"> Sunku</w:t>
                    </w:r>
                    <w:r w:rsidRPr="00CB1E28">
                      <w:rPr>
                        <w:rFonts w:ascii="Calibri Light" w:hAnsi="Calibri Light"/>
                        <w:b/>
                        <w:color w:val="000000" w:themeColor="text1"/>
                        <w:sz w:val="18"/>
                        <w:szCs w:val="18"/>
                        <w:lang w:val="en-IN"/>
                      </w:rPr>
                      <w:t xml:space="preserve">– </w:t>
                    </w:r>
                    <w:proofErr w:type="spellStart"/>
                    <w:r>
                      <w:rPr>
                        <w:rFonts w:ascii="Calibri Light" w:hAnsi="Calibri Light"/>
                        <w:b/>
                        <w:color w:val="000000" w:themeColor="text1"/>
                        <w:sz w:val="18"/>
                        <w:szCs w:val="18"/>
                        <w:lang w:val="en-IN"/>
                      </w:rPr>
                      <w:t>Netsuite</w:t>
                    </w:r>
                    <w:proofErr w:type="spellEnd"/>
                    <w:r>
                      <w:rPr>
                        <w:rFonts w:ascii="Calibri Light" w:hAnsi="Calibri Light"/>
                        <w:b/>
                        <w:color w:val="000000" w:themeColor="text1"/>
                        <w:sz w:val="18"/>
                        <w:szCs w:val="18"/>
                        <w:lang w:val="en-IN"/>
                      </w:rPr>
                      <w:t xml:space="preserve"> Technical Consultant</w:t>
                    </w:r>
                  </w:p>
                </w:txbxContent>
              </v:textbox>
            </v:shape>
          </w:pict>
        </mc:Fallback>
      </mc:AlternateContent>
    </w:r>
  </w:p>
  <w:p w14:paraId="4A0ECC50" w14:textId="57F7DA3E" w:rsidR="00247660" w:rsidRDefault="00247660" w:rsidP="00403E75">
    <w:pPr>
      <w:spacing w:after="0"/>
      <w:rPr>
        <w:b/>
        <w:sz w:val="22"/>
        <w:szCs w:val="22"/>
      </w:rPr>
    </w:pPr>
    <w:r>
      <w:rPr>
        <w:sz w:val="22"/>
        <w:szCs w:val="22"/>
      </w:rPr>
      <w:t xml:space="preserve">Email : </w:t>
    </w:r>
    <w:hyperlink r:id="rId1" w:history="1">
      <w:r w:rsidR="00E5592F" w:rsidRPr="002548A2">
        <w:rPr>
          <w:rStyle w:val="Hyperlink"/>
          <w:b/>
          <w:sz w:val="22"/>
          <w:szCs w:val="22"/>
        </w:rPr>
        <w:t>janardhan.netsuite@gmail.com</w:t>
      </w:r>
    </w:hyperlink>
  </w:p>
  <w:p w14:paraId="2EEAC8CB" w14:textId="6A398C17" w:rsidR="00E5592F" w:rsidRPr="00B15042" w:rsidRDefault="0052392B" w:rsidP="00403E75">
    <w:pPr>
      <w:spacing w:after="0"/>
      <w:rPr>
        <w:sz w:val="22"/>
        <w:szCs w:val="22"/>
      </w:rPr>
    </w:pPr>
    <w:r>
      <w:rPr>
        <w:b/>
        <w:sz w:val="22"/>
        <w:szCs w:val="22"/>
      </w:rPr>
      <w:t>Phone: +91- 9441000835</w:t>
    </w:r>
  </w:p>
  <w:p w14:paraId="5C8120CA" w14:textId="77777777" w:rsidR="00247660" w:rsidRDefault="00247660">
    <w:r>
      <w:rPr>
        <w:b/>
        <w:noProof/>
        <w:color w:val="17365D" w:themeColor="text2" w:themeShade="BF"/>
        <w:sz w:val="36"/>
        <w:szCs w:val="36"/>
        <w:lang w:val="en-IN" w:eastAsia="en-IN"/>
      </w:rPr>
      <mc:AlternateContent>
        <mc:Choice Requires="wps">
          <w:drawing>
            <wp:anchor distT="0" distB="0" distL="114300" distR="114300" simplePos="0" relativeHeight="251658240" behindDoc="0" locked="0" layoutInCell="1" allowOverlap="1" wp14:anchorId="4E398C2F" wp14:editId="10C3C5B6">
              <wp:simplePos x="0" y="0"/>
              <wp:positionH relativeFrom="margin">
                <wp:align>center</wp:align>
              </wp:positionH>
              <wp:positionV relativeFrom="paragraph">
                <wp:posOffset>74295</wp:posOffset>
              </wp:positionV>
              <wp:extent cx="5648325" cy="0"/>
              <wp:effectExtent l="0" t="0" r="28575" b="19050"/>
              <wp:wrapNone/>
              <wp:docPr id="2"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325" cy="0"/>
                      </a:xfrm>
                      <a:prstGeom prst="straightConnector1">
                        <a:avLst/>
                      </a:prstGeom>
                      <a:noFill/>
                      <a:ln w="19050">
                        <a:solidFill>
                          <a:schemeClr val="tx2"/>
                        </a:solidFill>
                        <a:roun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58DFB59D" id="_x0000_t32" coordsize="21600,21600" o:spt="32" o:oned="t" path="m,l21600,21600e" filled="f">
              <v:path arrowok="t" fillok="f" o:connecttype="none"/>
              <o:lock v:ext="edit" shapetype="t"/>
            </v:shapetype>
            <v:shape id="AutoShape 27" o:spid="_x0000_s1026" type="#_x0000_t32" style="position:absolute;margin-left:0;margin-top:5.85pt;width:444.75pt;height:0;z-index:2516582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" strokecolor="#1f497d [3215]" strokeweight="1.5pt">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olor w:val="auto"/>
      </w:rPr>
    </w:lvl>
  </w:abstractNum>
  <w:abstractNum w:abstractNumId="1"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color w:val="auto"/>
      </w:rPr>
    </w:lvl>
  </w:abstractNum>
  <w:abstractNum w:abstractNumId="2" w15:restartNumberingAfterBreak="0">
    <w:nsid w:val="00000008"/>
    <w:multiLevelType w:val="singleLevel"/>
    <w:tmpl w:val="00000008"/>
    <w:lvl w:ilvl="0">
      <w:start w:val="1"/>
      <w:numFmt w:val="bullet"/>
      <w:lvlText w:val=""/>
      <w:lvlJc w:val="left"/>
      <w:pPr>
        <w:tabs>
          <w:tab w:val="num" w:pos="1080"/>
        </w:tabs>
        <w:ind w:left="1080" w:hanging="360"/>
      </w:pPr>
      <w:rPr>
        <w:rFonts w:ascii="Symbol" w:hAnsi="Symbol"/>
        <w:color w:val="auto"/>
      </w:rPr>
    </w:lvl>
  </w:abstractNum>
  <w:abstractNum w:abstractNumId="3" w15:restartNumberingAfterBreak="0">
    <w:nsid w:val="05EE3110"/>
    <w:multiLevelType w:val="hybridMultilevel"/>
    <w:tmpl w:val="C4DCC96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89B5BA6"/>
    <w:multiLevelType w:val="multilevel"/>
    <w:tmpl w:val="8AD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74F07"/>
    <w:multiLevelType w:val="hybridMultilevel"/>
    <w:tmpl w:val="BF18A9E8"/>
    <w:lvl w:ilvl="0" w:tplc="0409000D">
      <w:start w:val="1"/>
      <w:numFmt w:val="bullet"/>
      <w:lvlText w:val=""/>
      <w:lvlJc w:val="left"/>
      <w:pPr>
        <w:tabs>
          <w:tab w:val="num" w:pos="360"/>
        </w:tabs>
        <w:ind w:left="360" w:hanging="360"/>
      </w:pPr>
      <w:rPr>
        <w:rFonts w:ascii="Wingdings" w:hAnsi="Wingdings" w:hint="default"/>
      </w:rPr>
    </w:lvl>
    <w:lvl w:ilvl="1" w:tplc="FFFFFFFF" w:tentative="1">
      <w:start w:val="1"/>
      <w:numFmt w:val="lowerLetter"/>
      <w:lvlText w:val="%2."/>
      <w:lvlJc w:val="left"/>
      <w:pPr>
        <w:tabs>
          <w:tab w:val="num" w:pos="930"/>
        </w:tabs>
        <w:ind w:left="930" w:hanging="360"/>
      </w:pPr>
    </w:lvl>
    <w:lvl w:ilvl="2" w:tplc="FFFFFFFF" w:tentative="1">
      <w:start w:val="1"/>
      <w:numFmt w:val="lowerRoman"/>
      <w:lvlText w:val="%3."/>
      <w:lvlJc w:val="right"/>
      <w:pPr>
        <w:tabs>
          <w:tab w:val="num" w:pos="1650"/>
        </w:tabs>
        <w:ind w:left="1650" w:hanging="180"/>
      </w:pPr>
    </w:lvl>
    <w:lvl w:ilvl="3" w:tplc="FFFFFFFF" w:tentative="1">
      <w:start w:val="1"/>
      <w:numFmt w:val="decimal"/>
      <w:lvlText w:val="%4."/>
      <w:lvlJc w:val="left"/>
      <w:pPr>
        <w:tabs>
          <w:tab w:val="num" w:pos="2370"/>
        </w:tabs>
        <w:ind w:left="2370" w:hanging="360"/>
      </w:pPr>
    </w:lvl>
    <w:lvl w:ilvl="4" w:tplc="FFFFFFFF" w:tentative="1">
      <w:start w:val="1"/>
      <w:numFmt w:val="lowerLetter"/>
      <w:lvlText w:val="%5."/>
      <w:lvlJc w:val="left"/>
      <w:pPr>
        <w:tabs>
          <w:tab w:val="num" w:pos="3090"/>
        </w:tabs>
        <w:ind w:left="3090" w:hanging="360"/>
      </w:pPr>
    </w:lvl>
    <w:lvl w:ilvl="5" w:tplc="FFFFFFFF" w:tentative="1">
      <w:start w:val="1"/>
      <w:numFmt w:val="lowerRoman"/>
      <w:lvlText w:val="%6."/>
      <w:lvlJc w:val="right"/>
      <w:pPr>
        <w:tabs>
          <w:tab w:val="num" w:pos="3810"/>
        </w:tabs>
        <w:ind w:left="3810" w:hanging="180"/>
      </w:pPr>
    </w:lvl>
    <w:lvl w:ilvl="6" w:tplc="FFFFFFFF" w:tentative="1">
      <w:start w:val="1"/>
      <w:numFmt w:val="decimal"/>
      <w:lvlText w:val="%7."/>
      <w:lvlJc w:val="left"/>
      <w:pPr>
        <w:tabs>
          <w:tab w:val="num" w:pos="4530"/>
        </w:tabs>
        <w:ind w:left="4530" w:hanging="360"/>
      </w:pPr>
    </w:lvl>
    <w:lvl w:ilvl="7" w:tplc="FFFFFFFF" w:tentative="1">
      <w:start w:val="1"/>
      <w:numFmt w:val="lowerLetter"/>
      <w:lvlText w:val="%8."/>
      <w:lvlJc w:val="left"/>
      <w:pPr>
        <w:tabs>
          <w:tab w:val="num" w:pos="5250"/>
        </w:tabs>
        <w:ind w:left="5250" w:hanging="360"/>
      </w:pPr>
    </w:lvl>
    <w:lvl w:ilvl="8" w:tplc="FFFFFFFF" w:tentative="1">
      <w:start w:val="1"/>
      <w:numFmt w:val="lowerRoman"/>
      <w:lvlText w:val="%9."/>
      <w:lvlJc w:val="right"/>
      <w:pPr>
        <w:tabs>
          <w:tab w:val="num" w:pos="5970"/>
        </w:tabs>
        <w:ind w:left="5970" w:hanging="180"/>
      </w:pPr>
    </w:lvl>
  </w:abstractNum>
  <w:abstractNum w:abstractNumId="6" w15:restartNumberingAfterBreak="0">
    <w:nsid w:val="149E1AD0"/>
    <w:multiLevelType w:val="hybridMultilevel"/>
    <w:tmpl w:val="88B6422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CAB76AD"/>
    <w:multiLevelType w:val="hybridMultilevel"/>
    <w:tmpl w:val="1CA2E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034D63"/>
    <w:multiLevelType w:val="multilevel"/>
    <w:tmpl w:val="3B02318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9" w15:restartNumberingAfterBreak="0">
    <w:nsid w:val="2CDF1A70"/>
    <w:multiLevelType w:val="multilevel"/>
    <w:tmpl w:val="BFB6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6B031D"/>
    <w:multiLevelType w:val="hybridMultilevel"/>
    <w:tmpl w:val="4AFC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393CF8"/>
    <w:multiLevelType w:val="multilevel"/>
    <w:tmpl w:val="37393CF8"/>
    <w:lvl w:ilvl="0">
      <w:start w:val="1"/>
      <w:numFmt w:val="bullet"/>
      <w:lvlText w:val=""/>
      <w:lvlJc w:val="left"/>
      <w:pPr>
        <w:tabs>
          <w:tab w:val="left" w:pos="1080"/>
        </w:tabs>
        <w:ind w:left="1080" w:hanging="360"/>
      </w:pPr>
      <w:rPr>
        <w:rFonts w:ascii="Symbol" w:hAnsi="Symbol" w:hint="default"/>
        <w:b w:val="0"/>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12" w15:restartNumberingAfterBreak="0">
    <w:nsid w:val="40BC27D8"/>
    <w:multiLevelType w:val="multilevel"/>
    <w:tmpl w:val="40BC27D8"/>
    <w:lvl w:ilvl="0">
      <w:start w:val="1"/>
      <w:numFmt w:val="bullet"/>
      <w:lvlText w:val=""/>
      <w:lvlJc w:val="left"/>
      <w:pPr>
        <w:ind w:left="720" w:hanging="360"/>
      </w:pPr>
      <w:rPr>
        <w:rFonts w:ascii="Wingdings" w:hAnsi="Wingdings" w:hint="default"/>
        <w:color w:val="404040" w:themeColor="text1" w:themeTint="BF"/>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1291283"/>
    <w:multiLevelType w:val="hybridMultilevel"/>
    <w:tmpl w:val="01AA0D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2709AC"/>
    <w:multiLevelType w:val="hybridMultilevel"/>
    <w:tmpl w:val="6900A644"/>
    <w:lvl w:ilvl="0" w:tplc="0409000B">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52670623"/>
    <w:multiLevelType w:val="multilevel"/>
    <w:tmpl w:val="46EE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1F6E6C"/>
    <w:multiLevelType w:val="hybridMultilevel"/>
    <w:tmpl w:val="FB2459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B785FDB"/>
    <w:multiLevelType w:val="multilevel"/>
    <w:tmpl w:val="5B785FDB"/>
    <w:lvl w:ilvl="0">
      <w:start w:val="1"/>
      <w:numFmt w:val="bullet"/>
      <w:lvlText w:val=""/>
      <w:lvlJc w:val="left"/>
      <w:pPr>
        <w:ind w:left="720" w:hanging="360"/>
      </w:pPr>
      <w:rPr>
        <w:rFonts w:ascii="Wingdings" w:hAnsi="Wingdings" w:hint="default"/>
        <w:color w:val="404040" w:themeColor="text1" w:themeTint="BF"/>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0514507"/>
    <w:multiLevelType w:val="multilevel"/>
    <w:tmpl w:val="DF20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6E1859"/>
    <w:multiLevelType w:val="hybridMultilevel"/>
    <w:tmpl w:val="7E90B9D4"/>
    <w:lvl w:ilvl="0" w:tplc="98A0DC1C">
      <w:start w:val="1"/>
      <w:numFmt w:val="bullet"/>
      <w:lvlText w:val=""/>
      <w:lvlJc w:val="left"/>
      <w:pPr>
        <w:tabs>
          <w:tab w:val="num" w:pos="720"/>
        </w:tabs>
        <w:ind w:left="720" w:hanging="360"/>
      </w:pPr>
      <w:rPr>
        <w:rFonts w:ascii="Wingdings" w:hAnsi="Wingdings" w:hint="default"/>
        <w:color w:val="00000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7B64A08"/>
    <w:multiLevelType w:val="multilevel"/>
    <w:tmpl w:val="B834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F279F0"/>
    <w:multiLevelType w:val="multilevel"/>
    <w:tmpl w:val="7AF279F0"/>
    <w:lvl w:ilvl="0">
      <w:start w:val="1"/>
      <w:numFmt w:val="bullet"/>
      <w:lvlText w:val=""/>
      <w:lvlJc w:val="left"/>
      <w:pPr>
        <w:ind w:left="360" w:hanging="360"/>
      </w:pPr>
      <w:rPr>
        <w:rFonts w:ascii="Wingdings" w:hAnsi="Wingdings" w:hint="default"/>
        <w:color w:val="404040" w:themeColor="text1" w:themeTint="BF"/>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21"/>
  </w:num>
  <w:num w:numId="2">
    <w:abstractNumId w:val="12"/>
  </w:num>
  <w:num w:numId="3">
    <w:abstractNumId w:val="17"/>
  </w:num>
  <w:num w:numId="4">
    <w:abstractNumId w:val="11"/>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6"/>
  </w:num>
  <w:num w:numId="8">
    <w:abstractNumId w:val="19"/>
  </w:num>
  <w:num w:numId="9">
    <w:abstractNumId w:val="1"/>
  </w:num>
  <w:num w:numId="10">
    <w:abstractNumId w:val="14"/>
  </w:num>
  <w:num w:numId="11">
    <w:abstractNumId w:val="16"/>
  </w:num>
  <w:num w:numId="12">
    <w:abstractNumId w:val="8"/>
  </w:num>
  <w:num w:numId="13">
    <w:abstractNumId w:val="0"/>
  </w:num>
  <w:num w:numId="14">
    <w:abstractNumId w:val="20"/>
  </w:num>
  <w:num w:numId="15">
    <w:abstractNumId w:val="9"/>
  </w:num>
  <w:num w:numId="16">
    <w:abstractNumId w:val="15"/>
  </w:num>
  <w:num w:numId="17">
    <w:abstractNumId w:val="18"/>
  </w:num>
  <w:num w:numId="18">
    <w:abstractNumId w:val="4"/>
  </w:num>
  <w:num w:numId="19">
    <w:abstractNumId w:val="13"/>
  </w:num>
  <w:num w:numId="20">
    <w:abstractNumId w:val="3"/>
  </w:num>
  <w:num w:numId="21">
    <w:abstractNumId w:val="7"/>
  </w:num>
  <w:num w:numId="22">
    <w:abstractNumId w:val="5"/>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A96"/>
    <w:rsid w:val="00010114"/>
    <w:rsid w:val="000144D1"/>
    <w:rsid w:val="0001562F"/>
    <w:rsid w:val="00016361"/>
    <w:rsid w:val="00020D59"/>
    <w:rsid w:val="00021723"/>
    <w:rsid w:val="0002512D"/>
    <w:rsid w:val="00027BB4"/>
    <w:rsid w:val="00030EC6"/>
    <w:rsid w:val="00032E15"/>
    <w:rsid w:val="000360C1"/>
    <w:rsid w:val="00041745"/>
    <w:rsid w:val="0004410A"/>
    <w:rsid w:val="00050240"/>
    <w:rsid w:val="00053FE9"/>
    <w:rsid w:val="000613A4"/>
    <w:rsid w:val="0007570C"/>
    <w:rsid w:val="00081096"/>
    <w:rsid w:val="00084097"/>
    <w:rsid w:val="00086E6D"/>
    <w:rsid w:val="00087BA1"/>
    <w:rsid w:val="00091902"/>
    <w:rsid w:val="00095A5B"/>
    <w:rsid w:val="000A77A4"/>
    <w:rsid w:val="000B492E"/>
    <w:rsid w:val="000B5860"/>
    <w:rsid w:val="000C59B4"/>
    <w:rsid w:val="000C6CF0"/>
    <w:rsid w:val="000F2A70"/>
    <w:rsid w:val="00100EAD"/>
    <w:rsid w:val="0010701F"/>
    <w:rsid w:val="00117D62"/>
    <w:rsid w:val="00126634"/>
    <w:rsid w:val="001306C4"/>
    <w:rsid w:val="001378F1"/>
    <w:rsid w:val="0014175F"/>
    <w:rsid w:val="0014184F"/>
    <w:rsid w:val="001449FB"/>
    <w:rsid w:val="0014797E"/>
    <w:rsid w:val="00155C0D"/>
    <w:rsid w:val="00170C51"/>
    <w:rsid w:val="00170E9F"/>
    <w:rsid w:val="00177610"/>
    <w:rsid w:val="00181A3A"/>
    <w:rsid w:val="00181C93"/>
    <w:rsid w:val="001838BB"/>
    <w:rsid w:val="001856E8"/>
    <w:rsid w:val="00190EB9"/>
    <w:rsid w:val="00191D43"/>
    <w:rsid w:val="00196F7A"/>
    <w:rsid w:val="001A36FB"/>
    <w:rsid w:val="001A6A17"/>
    <w:rsid w:val="001B0457"/>
    <w:rsid w:val="001B209A"/>
    <w:rsid w:val="001B4FCB"/>
    <w:rsid w:val="001C1AAE"/>
    <w:rsid w:val="001C4D19"/>
    <w:rsid w:val="001C6D7E"/>
    <w:rsid w:val="001C6E2F"/>
    <w:rsid w:val="001C6FAC"/>
    <w:rsid w:val="001D180A"/>
    <w:rsid w:val="001D2198"/>
    <w:rsid w:val="001D32A0"/>
    <w:rsid w:val="001D51FE"/>
    <w:rsid w:val="001E49E1"/>
    <w:rsid w:val="001F045D"/>
    <w:rsid w:val="001F2100"/>
    <w:rsid w:val="001F4FAF"/>
    <w:rsid w:val="001F63D9"/>
    <w:rsid w:val="001F709A"/>
    <w:rsid w:val="0020185A"/>
    <w:rsid w:val="00205EAC"/>
    <w:rsid w:val="002110BC"/>
    <w:rsid w:val="002151A5"/>
    <w:rsid w:val="00231840"/>
    <w:rsid w:val="00234ADB"/>
    <w:rsid w:val="00240E50"/>
    <w:rsid w:val="00241BC2"/>
    <w:rsid w:val="00245A40"/>
    <w:rsid w:val="00247660"/>
    <w:rsid w:val="00252B48"/>
    <w:rsid w:val="002540FF"/>
    <w:rsid w:val="002569AC"/>
    <w:rsid w:val="00261D7C"/>
    <w:rsid w:val="00262CFC"/>
    <w:rsid w:val="00263C06"/>
    <w:rsid w:val="002717BA"/>
    <w:rsid w:val="00273858"/>
    <w:rsid w:val="002903DB"/>
    <w:rsid w:val="00295BE6"/>
    <w:rsid w:val="00296449"/>
    <w:rsid w:val="00296B82"/>
    <w:rsid w:val="00296CC0"/>
    <w:rsid w:val="002B1261"/>
    <w:rsid w:val="002B5B4F"/>
    <w:rsid w:val="002C7442"/>
    <w:rsid w:val="002D2B45"/>
    <w:rsid w:val="002D4A77"/>
    <w:rsid w:val="002D680A"/>
    <w:rsid w:val="002E0129"/>
    <w:rsid w:val="002E4F0A"/>
    <w:rsid w:val="002E5C01"/>
    <w:rsid w:val="002E6C96"/>
    <w:rsid w:val="002F125C"/>
    <w:rsid w:val="002F1C9C"/>
    <w:rsid w:val="0031034A"/>
    <w:rsid w:val="00316872"/>
    <w:rsid w:val="003206BF"/>
    <w:rsid w:val="00321FE7"/>
    <w:rsid w:val="0032527A"/>
    <w:rsid w:val="00334DD5"/>
    <w:rsid w:val="0034387B"/>
    <w:rsid w:val="00343F68"/>
    <w:rsid w:val="00345314"/>
    <w:rsid w:val="00345481"/>
    <w:rsid w:val="00345B42"/>
    <w:rsid w:val="003518B9"/>
    <w:rsid w:val="00353826"/>
    <w:rsid w:val="003602E1"/>
    <w:rsid w:val="00373F0D"/>
    <w:rsid w:val="00380116"/>
    <w:rsid w:val="0038301E"/>
    <w:rsid w:val="003846AB"/>
    <w:rsid w:val="00387AA7"/>
    <w:rsid w:val="003A5D95"/>
    <w:rsid w:val="003A74AC"/>
    <w:rsid w:val="003B0926"/>
    <w:rsid w:val="003B3931"/>
    <w:rsid w:val="003B4F02"/>
    <w:rsid w:val="003B57DC"/>
    <w:rsid w:val="003B6DDF"/>
    <w:rsid w:val="003C1FE8"/>
    <w:rsid w:val="003C21ED"/>
    <w:rsid w:val="003C7AF8"/>
    <w:rsid w:val="003F3DC2"/>
    <w:rsid w:val="00401EC9"/>
    <w:rsid w:val="004027D6"/>
    <w:rsid w:val="00403E75"/>
    <w:rsid w:val="00404EE5"/>
    <w:rsid w:val="00405E5A"/>
    <w:rsid w:val="0041685F"/>
    <w:rsid w:val="00422B6B"/>
    <w:rsid w:val="00425BFA"/>
    <w:rsid w:val="004312E0"/>
    <w:rsid w:val="00455D8A"/>
    <w:rsid w:val="00471164"/>
    <w:rsid w:val="00474A54"/>
    <w:rsid w:val="00484A04"/>
    <w:rsid w:val="004931E6"/>
    <w:rsid w:val="00494AB5"/>
    <w:rsid w:val="00496054"/>
    <w:rsid w:val="004A016D"/>
    <w:rsid w:val="004A1CE9"/>
    <w:rsid w:val="004A6677"/>
    <w:rsid w:val="004B0DC1"/>
    <w:rsid w:val="004B1AC6"/>
    <w:rsid w:val="004B1CDF"/>
    <w:rsid w:val="004B46F2"/>
    <w:rsid w:val="004C3A83"/>
    <w:rsid w:val="004C678A"/>
    <w:rsid w:val="004D1655"/>
    <w:rsid w:val="004D55BF"/>
    <w:rsid w:val="004E0208"/>
    <w:rsid w:val="004E18C4"/>
    <w:rsid w:val="004E1F37"/>
    <w:rsid w:val="004E712B"/>
    <w:rsid w:val="004E7C16"/>
    <w:rsid w:val="004F0592"/>
    <w:rsid w:val="004F1DE9"/>
    <w:rsid w:val="004F3A97"/>
    <w:rsid w:val="005018C8"/>
    <w:rsid w:val="00501ED1"/>
    <w:rsid w:val="005038F2"/>
    <w:rsid w:val="00503A9A"/>
    <w:rsid w:val="00503FEF"/>
    <w:rsid w:val="00510BD9"/>
    <w:rsid w:val="005140BF"/>
    <w:rsid w:val="00516660"/>
    <w:rsid w:val="0052392B"/>
    <w:rsid w:val="00540DCA"/>
    <w:rsid w:val="00550B0E"/>
    <w:rsid w:val="0055632F"/>
    <w:rsid w:val="00564143"/>
    <w:rsid w:val="00567161"/>
    <w:rsid w:val="00577E85"/>
    <w:rsid w:val="00586C43"/>
    <w:rsid w:val="0059526F"/>
    <w:rsid w:val="005A5B61"/>
    <w:rsid w:val="005B0EA8"/>
    <w:rsid w:val="005B1BA1"/>
    <w:rsid w:val="005B7918"/>
    <w:rsid w:val="005C1DC8"/>
    <w:rsid w:val="005C2FD6"/>
    <w:rsid w:val="005C31D3"/>
    <w:rsid w:val="005D0946"/>
    <w:rsid w:val="005D1C57"/>
    <w:rsid w:val="005E41A7"/>
    <w:rsid w:val="005E6EAC"/>
    <w:rsid w:val="005E784E"/>
    <w:rsid w:val="005F0CB3"/>
    <w:rsid w:val="005F48F0"/>
    <w:rsid w:val="00600511"/>
    <w:rsid w:val="006024AF"/>
    <w:rsid w:val="00603316"/>
    <w:rsid w:val="00620E57"/>
    <w:rsid w:val="006265E8"/>
    <w:rsid w:val="00635A6F"/>
    <w:rsid w:val="006361E8"/>
    <w:rsid w:val="00645E04"/>
    <w:rsid w:val="00652490"/>
    <w:rsid w:val="00655622"/>
    <w:rsid w:val="006563FF"/>
    <w:rsid w:val="00657D2A"/>
    <w:rsid w:val="00661FDD"/>
    <w:rsid w:val="00666A50"/>
    <w:rsid w:val="00677614"/>
    <w:rsid w:val="00693BB5"/>
    <w:rsid w:val="00697845"/>
    <w:rsid w:val="006A23EC"/>
    <w:rsid w:val="006A3F41"/>
    <w:rsid w:val="006A41E6"/>
    <w:rsid w:val="006B66F8"/>
    <w:rsid w:val="006B6BC8"/>
    <w:rsid w:val="006C352B"/>
    <w:rsid w:val="006C44E1"/>
    <w:rsid w:val="006C659E"/>
    <w:rsid w:val="006D655F"/>
    <w:rsid w:val="006D6B95"/>
    <w:rsid w:val="006E2E82"/>
    <w:rsid w:val="006F4C40"/>
    <w:rsid w:val="00700C12"/>
    <w:rsid w:val="00706A61"/>
    <w:rsid w:val="00710C8A"/>
    <w:rsid w:val="0071465F"/>
    <w:rsid w:val="00714670"/>
    <w:rsid w:val="0071612A"/>
    <w:rsid w:val="00720975"/>
    <w:rsid w:val="00721022"/>
    <w:rsid w:val="0073054B"/>
    <w:rsid w:val="00732C5E"/>
    <w:rsid w:val="0073602E"/>
    <w:rsid w:val="00741142"/>
    <w:rsid w:val="0074258D"/>
    <w:rsid w:val="00745995"/>
    <w:rsid w:val="007467D5"/>
    <w:rsid w:val="00750DAD"/>
    <w:rsid w:val="0075207F"/>
    <w:rsid w:val="007600F5"/>
    <w:rsid w:val="007616AD"/>
    <w:rsid w:val="00762332"/>
    <w:rsid w:val="007624F3"/>
    <w:rsid w:val="007713ED"/>
    <w:rsid w:val="007808D8"/>
    <w:rsid w:val="00781BF7"/>
    <w:rsid w:val="00797132"/>
    <w:rsid w:val="007A54F6"/>
    <w:rsid w:val="007B1C70"/>
    <w:rsid w:val="007B6204"/>
    <w:rsid w:val="007B77A6"/>
    <w:rsid w:val="007F2202"/>
    <w:rsid w:val="007F70F7"/>
    <w:rsid w:val="0080123D"/>
    <w:rsid w:val="00806DF4"/>
    <w:rsid w:val="008127FB"/>
    <w:rsid w:val="00822FB2"/>
    <w:rsid w:val="00830C2D"/>
    <w:rsid w:val="00852636"/>
    <w:rsid w:val="00854C31"/>
    <w:rsid w:val="0085659D"/>
    <w:rsid w:val="008572C2"/>
    <w:rsid w:val="00860B47"/>
    <w:rsid w:val="0086423A"/>
    <w:rsid w:val="00874063"/>
    <w:rsid w:val="00874992"/>
    <w:rsid w:val="00883C2B"/>
    <w:rsid w:val="008866E0"/>
    <w:rsid w:val="00886928"/>
    <w:rsid w:val="0088693F"/>
    <w:rsid w:val="008878A0"/>
    <w:rsid w:val="00892FE4"/>
    <w:rsid w:val="008A16AD"/>
    <w:rsid w:val="008A334B"/>
    <w:rsid w:val="008A405B"/>
    <w:rsid w:val="008A5FBC"/>
    <w:rsid w:val="008B584D"/>
    <w:rsid w:val="008C2D42"/>
    <w:rsid w:val="008C3576"/>
    <w:rsid w:val="008C6ADF"/>
    <w:rsid w:val="008D507A"/>
    <w:rsid w:val="008D7A03"/>
    <w:rsid w:val="008E1594"/>
    <w:rsid w:val="008F0251"/>
    <w:rsid w:val="008F2902"/>
    <w:rsid w:val="009013F9"/>
    <w:rsid w:val="00906A6C"/>
    <w:rsid w:val="0091071A"/>
    <w:rsid w:val="009117F1"/>
    <w:rsid w:val="009200C7"/>
    <w:rsid w:val="00921742"/>
    <w:rsid w:val="00934164"/>
    <w:rsid w:val="00937BF5"/>
    <w:rsid w:val="009414BD"/>
    <w:rsid w:val="009426D2"/>
    <w:rsid w:val="00947508"/>
    <w:rsid w:val="00951481"/>
    <w:rsid w:val="0095213D"/>
    <w:rsid w:val="00956C31"/>
    <w:rsid w:val="0096360D"/>
    <w:rsid w:val="00963DF9"/>
    <w:rsid w:val="009674DC"/>
    <w:rsid w:val="0097390D"/>
    <w:rsid w:val="00983990"/>
    <w:rsid w:val="00990019"/>
    <w:rsid w:val="00992B63"/>
    <w:rsid w:val="00993B59"/>
    <w:rsid w:val="00995D65"/>
    <w:rsid w:val="00997538"/>
    <w:rsid w:val="009A2022"/>
    <w:rsid w:val="009A3686"/>
    <w:rsid w:val="009A5F1E"/>
    <w:rsid w:val="009A6154"/>
    <w:rsid w:val="009A68C2"/>
    <w:rsid w:val="009A7904"/>
    <w:rsid w:val="009A7D83"/>
    <w:rsid w:val="009C325A"/>
    <w:rsid w:val="009C36D5"/>
    <w:rsid w:val="009D0315"/>
    <w:rsid w:val="009D1062"/>
    <w:rsid w:val="009E0702"/>
    <w:rsid w:val="009E6374"/>
    <w:rsid w:val="009F3577"/>
    <w:rsid w:val="009F78D1"/>
    <w:rsid w:val="00A14344"/>
    <w:rsid w:val="00A312C5"/>
    <w:rsid w:val="00A327FE"/>
    <w:rsid w:val="00A346D5"/>
    <w:rsid w:val="00A365E6"/>
    <w:rsid w:val="00A45C31"/>
    <w:rsid w:val="00A54FFC"/>
    <w:rsid w:val="00A71759"/>
    <w:rsid w:val="00A71C9C"/>
    <w:rsid w:val="00A7219D"/>
    <w:rsid w:val="00A73E36"/>
    <w:rsid w:val="00A76A00"/>
    <w:rsid w:val="00AA6559"/>
    <w:rsid w:val="00AB3773"/>
    <w:rsid w:val="00AB3B34"/>
    <w:rsid w:val="00AB5FBE"/>
    <w:rsid w:val="00AC55D0"/>
    <w:rsid w:val="00AC675C"/>
    <w:rsid w:val="00AC71F1"/>
    <w:rsid w:val="00AD2B93"/>
    <w:rsid w:val="00AD4587"/>
    <w:rsid w:val="00AE3345"/>
    <w:rsid w:val="00AE5B34"/>
    <w:rsid w:val="00AF0C0A"/>
    <w:rsid w:val="00AF259F"/>
    <w:rsid w:val="00AF6134"/>
    <w:rsid w:val="00AF7C86"/>
    <w:rsid w:val="00B00654"/>
    <w:rsid w:val="00B05DC2"/>
    <w:rsid w:val="00B06B9E"/>
    <w:rsid w:val="00B10E52"/>
    <w:rsid w:val="00B12B28"/>
    <w:rsid w:val="00B15042"/>
    <w:rsid w:val="00B15050"/>
    <w:rsid w:val="00B16B1E"/>
    <w:rsid w:val="00B36E16"/>
    <w:rsid w:val="00B571D4"/>
    <w:rsid w:val="00B60A87"/>
    <w:rsid w:val="00B64B57"/>
    <w:rsid w:val="00B657FD"/>
    <w:rsid w:val="00B72A4D"/>
    <w:rsid w:val="00B80429"/>
    <w:rsid w:val="00B80FFD"/>
    <w:rsid w:val="00B84F33"/>
    <w:rsid w:val="00B91AB4"/>
    <w:rsid w:val="00B94A08"/>
    <w:rsid w:val="00BA5821"/>
    <w:rsid w:val="00BB6996"/>
    <w:rsid w:val="00BC18E7"/>
    <w:rsid w:val="00BC24F9"/>
    <w:rsid w:val="00BC4E95"/>
    <w:rsid w:val="00BE07A6"/>
    <w:rsid w:val="00BE72AC"/>
    <w:rsid w:val="00BF1F2F"/>
    <w:rsid w:val="00C00E25"/>
    <w:rsid w:val="00C053E7"/>
    <w:rsid w:val="00C16D7F"/>
    <w:rsid w:val="00C16F2D"/>
    <w:rsid w:val="00C17D4B"/>
    <w:rsid w:val="00C2291E"/>
    <w:rsid w:val="00C315EA"/>
    <w:rsid w:val="00C34737"/>
    <w:rsid w:val="00C34BDE"/>
    <w:rsid w:val="00C3660D"/>
    <w:rsid w:val="00C41903"/>
    <w:rsid w:val="00C45D65"/>
    <w:rsid w:val="00C51B5D"/>
    <w:rsid w:val="00C54BF1"/>
    <w:rsid w:val="00C554FF"/>
    <w:rsid w:val="00C7085E"/>
    <w:rsid w:val="00C74CB0"/>
    <w:rsid w:val="00C91C09"/>
    <w:rsid w:val="00C936E3"/>
    <w:rsid w:val="00CA284F"/>
    <w:rsid w:val="00CB1E28"/>
    <w:rsid w:val="00CB60C3"/>
    <w:rsid w:val="00CB6112"/>
    <w:rsid w:val="00CB7DF9"/>
    <w:rsid w:val="00CC465F"/>
    <w:rsid w:val="00CC6F2B"/>
    <w:rsid w:val="00CD7B45"/>
    <w:rsid w:val="00CE0FC3"/>
    <w:rsid w:val="00CE54A4"/>
    <w:rsid w:val="00D067CE"/>
    <w:rsid w:val="00D111C2"/>
    <w:rsid w:val="00D221E6"/>
    <w:rsid w:val="00D25512"/>
    <w:rsid w:val="00D431C9"/>
    <w:rsid w:val="00D53A96"/>
    <w:rsid w:val="00D548D7"/>
    <w:rsid w:val="00D5518A"/>
    <w:rsid w:val="00D56520"/>
    <w:rsid w:val="00D606C8"/>
    <w:rsid w:val="00D6734A"/>
    <w:rsid w:val="00D75F40"/>
    <w:rsid w:val="00D77490"/>
    <w:rsid w:val="00D81840"/>
    <w:rsid w:val="00D82CDB"/>
    <w:rsid w:val="00D83B46"/>
    <w:rsid w:val="00D909D0"/>
    <w:rsid w:val="00DB2374"/>
    <w:rsid w:val="00DB3ABB"/>
    <w:rsid w:val="00DB5B3E"/>
    <w:rsid w:val="00DC0EBC"/>
    <w:rsid w:val="00DD5789"/>
    <w:rsid w:val="00DE1B7C"/>
    <w:rsid w:val="00DE3434"/>
    <w:rsid w:val="00DE6DCC"/>
    <w:rsid w:val="00DF22C2"/>
    <w:rsid w:val="00DF651A"/>
    <w:rsid w:val="00DF7915"/>
    <w:rsid w:val="00E13411"/>
    <w:rsid w:val="00E1496B"/>
    <w:rsid w:val="00E16944"/>
    <w:rsid w:val="00E16A3A"/>
    <w:rsid w:val="00E1775B"/>
    <w:rsid w:val="00E305DC"/>
    <w:rsid w:val="00E30A56"/>
    <w:rsid w:val="00E34C70"/>
    <w:rsid w:val="00E34E8F"/>
    <w:rsid w:val="00E41548"/>
    <w:rsid w:val="00E41911"/>
    <w:rsid w:val="00E54D04"/>
    <w:rsid w:val="00E5592F"/>
    <w:rsid w:val="00E65400"/>
    <w:rsid w:val="00E70168"/>
    <w:rsid w:val="00E7046D"/>
    <w:rsid w:val="00E71E6A"/>
    <w:rsid w:val="00E769F1"/>
    <w:rsid w:val="00E76AC0"/>
    <w:rsid w:val="00E772C4"/>
    <w:rsid w:val="00E83C73"/>
    <w:rsid w:val="00E8553F"/>
    <w:rsid w:val="00E96EC5"/>
    <w:rsid w:val="00EA06B2"/>
    <w:rsid w:val="00EB04D7"/>
    <w:rsid w:val="00EB2BE2"/>
    <w:rsid w:val="00EB3462"/>
    <w:rsid w:val="00EB4B02"/>
    <w:rsid w:val="00EB4F46"/>
    <w:rsid w:val="00EB6DB6"/>
    <w:rsid w:val="00EB7677"/>
    <w:rsid w:val="00EC3134"/>
    <w:rsid w:val="00ED629C"/>
    <w:rsid w:val="00EE202D"/>
    <w:rsid w:val="00EE442F"/>
    <w:rsid w:val="00EF04E8"/>
    <w:rsid w:val="00F03C7C"/>
    <w:rsid w:val="00F11BCB"/>
    <w:rsid w:val="00F141AE"/>
    <w:rsid w:val="00F245AF"/>
    <w:rsid w:val="00F24C13"/>
    <w:rsid w:val="00F26ED8"/>
    <w:rsid w:val="00F375CD"/>
    <w:rsid w:val="00F37675"/>
    <w:rsid w:val="00F44192"/>
    <w:rsid w:val="00F45613"/>
    <w:rsid w:val="00F465B7"/>
    <w:rsid w:val="00F47F57"/>
    <w:rsid w:val="00F50204"/>
    <w:rsid w:val="00F53374"/>
    <w:rsid w:val="00F55A95"/>
    <w:rsid w:val="00F62F31"/>
    <w:rsid w:val="00F7174D"/>
    <w:rsid w:val="00F7433B"/>
    <w:rsid w:val="00F80411"/>
    <w:rsid w:val="00F8066F"/>
    <w:rsid w:val="00F86140"/>
    <w:rsid w:val="00F86DDF"/>
    <w:rsid w:val="00F87E35"/>
    <w:rsid w:val="00F94DD7"/>
    <w:rsid w:val="00F95E86"/>
    <w:rsid w:val="00FA0CAD"/>
    <w:rsid w:val="00FA2883"/>
    <w:rsid w:val="00FA50CF"/>
    <w:rsid w:val="00FB1664"/>
    <w:rsid w:val="00FB1C6F"/>
    <w:rsid w:val="00FB60B3"/>
    <w:rsid w:val="00FC2CE3"/>
    <w:rsid w:val="00FC5550"/>
    <w:rsid w:val="00FC5FC2"/>
    <w:rsid w:val="00FC7CED"/>
    <w:rsid w:val="00FE215D"/>
    <w:rsid w:val="00FE6BC5"/>
    <w:rsid w:val="00FF0314"/>
    <w:rsid w:val="00FF1E98"/>
    <w:rsid w:val="00FF6005"/>
    <w:rsid w:val="00FF7F0A"/>
    <w:rsid w:val="1EF429D4"/>
    <w:rsid w:val="212454CD"/>
    <w:rsid w:val="698A41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6DE1FA6"/>
  <w15:docId w15:val="{ED917B37-8EA9-442F-BCCE-2FDEAC5F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header"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autoSpaceDE w:val="0"/>
      <w:autoSpaceDN w:val="0"/>
      <w:adjustRightInd w:val="0"/>
      <w:jc w:val="both"/>
      <w:outlineLvl w:val="0"/>
    </w:pPr>
    <w:rPr>
      <w:rFonts w:ascii="Arial" w:hAnsi="Arial" w:cs="Arial"/>
      <w:b/>
      <w:bCs/>
    </w:rPr>
  </w:style>
  <w:style w:type="paragraph" w:styleId="Heading2">
    <w:name w:val="heading 2"/>
    <w:basedOn w:val="Normal"/>
    <w:next w:val="Normal"/>
    <w:qFormat/>
    <w:pPr>
      <w:keepNext/>
      <w:autoSpaceDE w:val="0"/>
      <w:autoSpaceDN w:val="0"/>
      <w:jc w:val="both"/>
      <w:outlineLvl w:val="1"/>
    </w:pPr>
    <w:rPr>
      <w:rFonts w:ascii="Book Antiqua" w:hAnsi="Book Antiqua"/>
      <w:b/>
      <w:bCs/>
      <w:sz w:val="20"/>
      <w:szCs w:val="20"/>
    </w:rPr>
  </w:style>
  <w:style w:type="paragraph" w:styleId="Heading3">
    <w:name w:val="heading 3"/>
    <w:basedOn w:val="Normal"/>
    <w:next w:val="Normal"/>
    <w:qFormat/>
    <w:pPr>
      <w:keepNext/>
      <w:autoSpaceDE w:val="0"/>
      <w:autoSpaceDN w:val="0"/>
      <w:adjustRightInd w:val="0"/>
      <w:outlineLvl w:val="2"/>
    </w:pPr>
    <w:rPr>
      <w:rFonts w:ascii="Arial" w:hAnsi="Arial" w:cs="Arial"/>
      <w:b/>
      <w:bCs/>
      <w:sz w:val="22"/>
    </w:rPr>
  </w:style>
  <w:style w:type="paragraph" w:styleId="Heading4">
    <w:name w:val="heading 4"/>
    <w:basedOn w:val="Normal"/>
    <w:next w:val="Normal"/>
    <w:link w:val="Heading4Char"/>
    <w:qFormat/>
    <w:pPr>
      <w:keepNext/>
      <w:autoSpaceDE w:val="0"/>
      <w:autoSpaceDN w:val="0"/>
      <w:adjustRightInd w:val="0"/>
      <w:outlineLvl w:val="3"/>
    </w:pPr>
    <w:rPr>
      <w:rFonts w:ascii="Arial" w:hAnsi="Arial" w:cs="Arial"/>
      <w:b/>
      <w:bCs/>
      <w:sz w:val="20"/>
      <w:szCs w:val="22"/>
    </w:rPr>
  </w:style>
  <w:style w:type="paragraph" w:styleId="Heading5">
    <w:name w:val="heading 5"/>
    <w:basedOn w:val="Normal"/>
    <w:next w:val="Normal"/>
    <w:qFormat/>
    <w:pPr>
      <w:keepNext/>
      <w:tabs>
        <w:tab w:val="center" w:pos="4320"/>
        <w:tab w:val="right" w:pos="8640"/>
      </w:tabs>
      <w:autoSpaceDE w:val="0"/>
      <w:autoSpaceDN w:val="0"/>
      <w:adjustRightInd w:val="0"/>
      <w:jc w:val="center"/>
      <w:outlineLvl w:val="4"/>
    </w:pPr>
    <w:rPr>
      <w:rFonts w:ascii="Arial" w:hAnsi="Arial" w:cs="Arial"/>
      <w:b/>
      <w:bCs/>
      <w:sz w:val="22"/>
      <w:szCs w:val="22"/>
      <w:u w:val="single"/>
    </w:rPr>
  </w:style>
  <w:style w:type="paragraph" w:styleId="Heading6">
    <w:name w:val="heading 6"/>
    <w:basedOn w:val="Normal"/>
    <w:next w:val="Normal"/>
    <w:qFormat/>
    <w:pPr>
      <w:keepNext/>
      <w:ind w:firstLine="90"/>
      <w:outlineLvl w:val="5"/>
    </w:pPr>
    <w:rPr>
      <w:rFonts w:ascii="Arial" w:hAnsi="Arial"/>
      <w:b/>
      <w:bCs/>
      <w:i/>
      <w:iCs/>
      <w:sz w:val="22"/>
      <w:szCs w:val="20"/>
    </w:rPr>
  </w:style>
  <w:style w:type="paragraph" w:styleId="Heading7">
    <w:name w:val="heading 7"/>
    <w:basedOn w:val="Normal"/>
    <w:next w:val="Normal"/>
    <w:qFormat/>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hAnsi="Tahoma" w:cs="Tahoma"/>
      <w:sz w:val="16"/>
      <w:szCs w:val="16"/>
    </w:rPr>
  </w:style>
  <w:style w:type="paragraph" w:styleId="BodyText">
    <w:name w:val="Body Text"/>
    <w:basedOn w:val="Normal"/>
    <w:semiHidden/>
    <w:pPr>
      <w:jc w:val="both"/>
    </w:pPr>
    <w:rPr>
      <w:rFonts w:ascii="Arial" w:hAnsi="Arial" w:cs="Arial"/>
      <w:sz w:val="20"/>
    </w:rPr>
  </w:style>
  <w:style w:type="paragraph" w:styleId="BodyText2">
    <w:name w:val="Body Text 2"/>
    <w:basedOn w:val="Normal"/>
    <w:semiHidden/>
    <w:rPr>
      <w:rFonts w:ascii="Arial" w:hAnsi="Arial" w:cs="Arial"/>
      <w:sz w:val="22"/>
    </w:rPr>
  </w:style>
  <w:style w:type="paragraph" w:styleId="BodyTextIndent">
    <w:name w:val="Body Text Indent"/>
    <w:basedOn w:val="Normal"/>
    <w:semiHidden/>
    <w:pPr>
      <w:tabs>
        <w:tab w:val="left" w:pos="3600"/>
      </w:tabs>
      <w:ind w:left="3600"/>
      <w:jc w:val="both"/>
    </w:pPr>
    <w:rPr>
      <w:spacing w:val="4"/>
      <w:sz w:val="20"/>
      <w:szCs w:val="20"/>
    </w:rPr>
  </w:style>
  <w:style w:type="paragraph" w:styleId="BodyTextIndent2">
    <w:name w:val="Body Text Indent 2"/>
    <w:basedOn w:val="Normal"/>
    <w:link w:val="BodyTextIndent2Char"/>
    <w:uiPriority w:val="99"/>
    <w:unhideWhenUsed/>
    <w:pPr>
      <w:spacing w:after="120" w:line="480" w:lineRule="auto"/>
      <w:ind w:left="360"/>
    </w:pPr>
  </w:style>
  <w:style w:type="paragraph" w:styleId="CommentText">
    <w:name w:val="annotation text"/>
    <w:basedOn w:val="Normal"/>
    <w:link w:val="CommentTextChar"/>
    <w:semiHidden/>
    <w:pPr>
      <w:widowControl w:val="0"/>
      <w:jc w:val="both"/>
    </w:pPr>
    <w:rPr>
      <w:rFonts w:ascii="Arial" w:hAnsi="Arial"/>
      <w:color w:val="000000"/>
      <w:sz w:val="22"/>
      <w:szCs w:val="20"/>
    </w:rPr>
  </w:style>
  <w:style w:type="paragraph" w:styleId="CommentSubject">
    <w:name w:val="annotation subject"/>
    <w:basedOn w:val="CommentText"/>
    <w:next w:val="CommentText"/>
    <w:link w:val="CommentSubjectChar"/>
    <w:uiPriority w:val="99"/>
    <w:unhideWhenUsed/>
    <w:pPr>
      <w:widowControl/>
      <w:jc w:val="left"/>
    </w:pPr>
    <w:rPr>
      <w:rFonts w:ascii="Times New Roman" w:hAnsi="Times New Roman"/>
      <w:b/>
      <w:bCs/>
      <w:color w:val="auto"/>
      <w:sz w:val="20"/>
    </w:rPr>
  </w:style>
  <w:style w:type="paragraph" w:styleId="DocumentMap">
    <w:name w:val="Document Map"/>
    <w:basedOn w:val="Normal"/>
    <w:link w:val="DocumentMapChar"/>
    <w:uiPriority w:val="99"/>
    <w:unhideWhenUsed/>
    <w:rPr>
      <w:rFonts w:ascii="Tahoma" w:hAnsi="Tahoma" w:cs="Tahoma"/>
      <w:sz w:val="16"/>
      <w:szCs w:val="16"/>
    </w:rPr>
  </w:style>
  <w:style w:type="paragraph" w:styleId="Footer">
    <w:name w:val="footer"/>
    <w:basedOn w:val="Normal"/>
    <w:semiHidden/>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PlainText">
    <w:name w:val="Plain Text"/>
    <w:basedOn w:val="Normal"/>
    <w:link w:val="PlainTextChar"/>
    <w:rPr>
      <w:rFonts w:ascii="Courier New" w:hAnsi="Courier New" w:cs="Courier New"/>
      <w:sz w:val="20"/>
      <w:szCs w:val="20"/>
    </w:rPr>
  </w:style>
  <w:style w:type="paragraph" w:styleId="Subtitle">
    <w:name w:val="Subtitle"/>
    <w:basedOn w:val="Normal"/>
    <w:link w:val="SubtitleChar"/>
    <w:qFormat/>
    <w:rPr>
      <w:bCs/>
      <w:sz w:val="28"/>
      <w:szCs w:val="20"/>
    </w:rPr>
  </w:style>
  <w:style w:type="character" w:styleId="CommentReference">
    <w:name w:val="annotation reference"/>
    <w:basedOn w:val="DefaultParagraphFont"/>
    <w:uiPriority w:val="99"/>
    <w:unhideWhenUsed/>
    <w:rPr>
      <w:sz w:val="16"/>
      <w:szCs w:val="16"/>
    </w:rPr>
  </w:style>
  <w:style w:type="character" w:styleId="Hyperlink">
    <w:name w:val="Hyperlink"/>
    <w:basedOn w:val="DefaultParagraphFont"/>
    <w:semiHidden/>
    <w:rPr>
      <w:color w:val="0000FF"/>
      <w:u w:val="single"/>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Vheadings">
    <w:name w:val="CV headings"/>
    <w:basedOn w:val="Normal"/>
    <w:rPr>
      <w:rFonts w:ascii="Arial" w:hAnsi="Arial"/>
      <w:sz w:val="20"/>
      <w:szCs w:val="20"/>
    </w:rPr>
  </w:style>
  <w:style w:type="paragraph" w:customStyle="1" w:styleId="WW-BodyText3">
    <w:name w:val="WW-Body Text 3"/>
    <w:basedOn w:val="Normal"/>
    <w:pPr>
      <w:widowControl w:val="0"/>
      <w:suppressAutoHyphens/>
      <w:spacing w:before="120"/>
    </w:pPr>
    <w:rPr>
      <w:rFonts w:ascii="Courier" w:hAnsi="Courier"/>
      <w:sz w:val="28"/>
      <w:szCs w:val="20"/>
    </w:rPr>
  </w:style>
  <w:style w:type="paragraph" w:customStyle="1" w:styleId="bullet">
    <w:name w:val="bullet"/>
    <w:basedOn w:val="Normal"/>
    <w:pPr>
      <w:tabs>
        <w:tab w:val="left" w:pos="360"/>
      </w:tabs>
      <w:spacing w:before="20" w:after="20"/>
      <w:ind w:left="360" w:hanging="360"/>
      <w:jc w:val="both"/>
    </w:pPr>
    <w:rPr>
      <w:snapToGrid w:val="0"/>
      <w:sz w:val="20"/>
      <w:szCs w:val="20"/>
    </w:rPr>
  </w:style>
  <w:style w:type="character" w:customStyle="1" w:styleId="HeaderChar">
    <w:name w:val="Header Char"/>
    <w:basedOn w:val="DefaultParagraphFont"/>
    <w:link w:val="Header"/>
    <w:uiPriority w:val="99"/>
    <w:rPr>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CommentTextChar">
    <w:name w:val="Comment Text Char"/>
    <w:basedOn w:val="DefaultParagraphFont"/>
    <w:link w:val="CommentText"/>
    <w:semiHidden/>
    <w:rPr>
      <w:rFonts w:ascii="Arial" w:hAnsi="Arial"/>
      <w:color w:val="000000"/>
      <w:sz w:val="22"/>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customStyle="1" w:styleId="Revision1">
    <w:name w:val="Revision1"/>
    <w:hidden/>
    <w:uiPriority w:val="99"/>
    <w:semiHidden/>
    <w:rPr>
      <w:sz w:val="24"/>
      <w:szCs w:val="24"/>
      <w:lang w:val="en-US" w:eastAsia="en-US"/>
    </w:rPr>
  </w:style>
  <w:style w:type="character" w:customStyle="1" w:styleId="CommentSubjectChar">
    <w:name w:val="Comment Subject Char"/>
    <w:basedOn w:val="CommentTextChar"/>
    <w:link w:val="CommentSubject"/>
    <w:uiPriority w:val="99"/>
    <w:semiHidden/>
    <w:rPr>
      <w:rFonts w:ascii="Arial" w:hAnsi="Arial"/>
      <w:b/>
      <w:bCs/>
      <w:color w:val="000000"/>
      <w:sz w:val="22"/>
    </w:rPr>
  </w:style>
  <w:style w:type="character" w:customStyle="1" w:styleId="BodyTextIndent2Char">
    <w:name w:val="Body Text Indent 2 Char"/>
    <w:basedOn w:val="DefaultParagraphFont"/>
    <w:link w:val="BodyTextIndent2"/>
    <w:uiPriority w:val="99"/>
    <w:rPr>
      <w:sz w:val="24"/>
      <w:szCs w:val="24"/>
    </w:rPr>
  </w:style>
  <w:style w:type="paragraph" w:customStyle="1" w:styleId="ListParagraph1">
    <w:name w:val="List Paragraph1"/>
    <w:basedOn w:val="Normal"/>
    <w:uiPriority w:val="34"/>
    <w:qFormat/>
    <w:pPr>
      <w:ind w:left="720"/>
      <w:contextualSpacing/>
    </w:pPr>
  </w:style>
  <w:style w:type="character" w:customStyle="1" w:styleId="SubtitleChar">
    <w:name w:val="Subtitle Char"/>
    <w:basedOn w:val="DefaultParagraphFont"/>
    <w:link w:val="Subtitle"/>
    <w:rPr>
      <w:bCs/>
      <w:sz w:val="28"/>
    </w:rPr>
  </w:style>
  <w:style w:type="character" w:customStyle="1" w:styleId="PlainTextChar">
    <w:name w:val="Plain Text Char"/>
    <w:basedOn w:val="DefaultParagraphFont"/>
    <w:link w:val="PlainText"/>
    <w:rPr>
      <w:rFonts w:ascii="Courier New" w:hAnsi="Courier New" w:cs="Courier New"/>
    </w:rPr>
  </w:style>
  <w:style w:type="character" w:customStyle="1" w:styleId="Heading1Char">
    <w:name w:val="Heading 1 Char"/>
    <w:basedOn w:val="DefaultParagraphFont"/>
    <w:link w:val="Heading1"/>
    <w:rPr>
      <w:rFonts w:ascii="Arial" w:hAnsi="Arial" w:cs="Arial"/>
      <w:b/>
      <w:bCs/>
      <w:sz w:val="24"/>
      <w:szCs w:val="24"/>
    </w:rPr>
  </w:style>
  <w:style w:type="character" w:customStyle="1" w:styleId="Heading4Char">
    <w:name w:val="Heading 4 Char"/>
    <w:basedOn w:val="DefaultParagraphFont"/>
    <w:link w:val="Heading4"/>
    <w:rPr>
      <w:rFonts w:ascii="Arial" w:hAnsi="Arial" w:cs="Arial"/>
      <w:b/>
      <w:bCs/>
      <w:szCs w:val="22"/>
    </w:rPr>
  </w:style>
  <w:style w:type="paragraph" w:customStyle="1" w:styleId="NoSpacing1">
    <w:name w:val="No Spacing1"/>
    <w:qFormat/>
    <w:rPr>
      <w:rFonts w:ascii="Calibri" w:eastAsia="Calibri" w:hAnsi="Calibri"/>
      <w:sz w:val="22"/>
      <w:szCs w:val="22"/>
      <w:lang w:val="en-US" w:eastAsia="en-US"/>
    </w:rPr>
  </w:style>
  <w:style w:type="paragraph" w:customStyle="1" w:styleId="Normal1">
    <w:name w:val="Normal1"/>
    <w:basedOn w:val="Normal"/>
    <w:pPr>
      <w:keepLines/>
      <w:widowControl w:val="0"/>
      <w:spacing w:line="239" w:lineRule="atLeast"/>
      <w:jc w:val="both"/>
    </w:pPr>
    <w:rPr>
      <w:rFonts w:ascii="Arial" w:hAnsi="Arial"/>
      <w:snapToGrid w:val="0"/>
      <w:szCs w:val="20"/>
      <w:lang w:val="en-GB"/>
    </w:rPr>
  </w:style>
  <w:style w:type="character" w:customStyle="1" w:styleId="apple-converted-space">
    <w:name w:val="apple-converted-space"/>
    <w:basedOn w:val="DefaultParagraphFont"/>
  </w:style>
  <w:style w:type="character" w:customStyle="1" w:styleId="st1">
    <w:name w:val="st1"/>
  </w:style>
  <w:style w:type="paragraph" w:styleId="ListParagraph">
    <w:name w:val="List Paragraph"/>
    <w:basedOn w:val="Normal"/>
    <w:link w:val="ListParagraphChar"/>
    <w:uiPriority w:val="99"/>
    <w:qFormat/>
    <w:rsid w:val="00721022"/>
    <w:pPr>
      <w:spacing w:after="0" w:line="240" w:lineRule="auto"/>
      <w:ind w:left="720"/>
      <w:contextualSpacing/>
    </w:pPr>
  </w:style>
  <w:style w:type="paragraph" w:styleId="NormalWeb">
    <w:name w:val="Normal (Web)"/>
    <w:basedOn w:val="Normal"/>
    <w:uiPriority w:val="99"/>
    <w:unhideWhenUsed/>
    <w:rsid w:val="00C51B5D"/>
    <w:pPr>
      <w:suppressAutoHyphens/>
      <w:spacing w:before="280" w:after="280" w:line="240" w:lineRule="auto"/>
    </w:pPr>
    <w:rPr>
      <w:lang w:eastAsia="ar-SA"/>
    </w:rPr>
  </w:style>
  <w:style w:type="character" w:customStyle="1" w:styleId="NormalWebChar">
    <w:name w:val="Normal (Web) Char"/>
    <w:rsid w:val="00C51B5D"/>
    <w:rPr>
      <w:sz w:val="24"/>
      <w:szCs w:val="24"/>
      <w:lang w:val="en-US" w:eastAsia="ar-SA" w:bidi="ar-SA"/>
    </w:rPr>
  </w:style>
  <w:style w:type="character" w:customStyle="1" w:styleId="ListParagraphChar">
    <w:name w:val="List Paragraph Char"/>
    <w:basedOn w:val="DefaultParagraphFont"/>
    <w:link w:val="ListParagraph"/>
    <w:uiPriority w:val="34"/>
    <w:rsid w:val="00B571D4"/>
    <w:rPr>
      <w:sz w:val="24"/>
      <w:szCs w:val="24"/>
      <w:lang w:val="en-US" w:eastAsia="en-US"/>
    </w:rPr>
  </w:style>
  <w:style w:type="character" w:customStyle="1" w:styleId="WW-Absatz-Standardschriftart">
    <w:name w:val="WW-Absatz-Standardschriftart"/>
    <w:rsid w:val="009A7904"/>
  </w:style>
  <w:style w:type="paragraph" w:customStyle="1" w:styleId="Default">
    <w:name w:val="Default"/>
    <w:rsid w:val="00ED629C"/>
    <w:pPr>
      <w:autoSpaceDE w:val="0"/>
      <w:autoSpaceDN w:val="0"/>
      <w:adjustRightInd w:val="0"/>
      <w:spacing w:after="0" w:line="240" w:lineRule="auto"/>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44025">
      <w:bodyDiv w:val="1"/>
      <w:marLeft w:val="0"/>
      <w:marRight w:val="0"/>
      <w:marTop w:val="0"/>
      <w:marBottom w:val="0"/>
      <w:divBdr>
        <w:top w:val="none" w:sz="0" w:space="0" w:color="auto"/>
        <w:left w:val="none" w:sz="0" w:space="0" w:color="auto"/>
        <w:bottom w:val="none" w:sz="0" w:space="0" w:color="auto"/>
        <w:right w:val="none" w:sz="0" w:space="0" w:color="auto"/>
      </w:divBdr>
    </w:div>
    <w:div w:id="322007985">
      <w:bodyDiv w:val="1"/>
      <w:marLeft w:val="0"/>
      <w:marRight w:val="0"/>
      <w:marTop w:val="0"/>
      <w:marBottom w:val="0"/>
      <w:divBdr>
        <w:top w:val="none" w:sz="0" w:space="0" w:color="auto"/>
        <w:left w:val="none" w:sz="0" w:space="0" w:color="auto"/>
        <w:bottom w:val="none" w:sz="0" w:space="0" w:color="auto"/>
        <w:right w:val="none" w:sz="0" w:space="0" w:color="auto"/>
      </w:divBdr>
    </w:div>
    <w:div w:id="424423608">
      <w:bodyDiv w:val="1"/>
      <w:marLeft w:val="0"/>
      <w:marRight w:val="0"/>
      <w:marTop w:val="0"/>
      <w:marBottom w:val="0"/>
      <w:divBdr>
        <w:top w:val="none" w:sz="0" w:space="0" w:color="auto"/>
        <w:left w:val="none" w:sz="0" w:space="0" w:color="auto"/>
        <w:bottom w:val="none" w:sz="0" w:space="0" w:color="auto"/>
        <w:right w:val="none" w:sz="0" w:space="0" w:color="auto"/>
      </w:divBdr>
    </w:div>
    <w:div w:id="715861772">
      <w:bodyDiv w:val="1"/>
      <w:marLeft w:val="0"/>
      <w:marRight w:val="0"/>
      <w:marTop w:val="0"/>
      <w:marBottom w:val="0"/>
      <w:divBdr>
        <w:top w:val="none" w:sz="0" w:space="0" w:color="auto"/>
        <w:left w:val="none" w:sz="0" w:space="0" w:color="auto"/>
        <w:bottom w:val="none" w:sz="0" w:space="0" w:color="auto"/>
        <w:right w:val="none" w:sz="0" w:space="0" w:color="auto"/>
      </w:divBdr>
    </w:div>
    <w:div w:id="798651370">
      <w:bodyDiv w:val="1"/>
      <w:marLeft w:val="0"/>
      <w:marRight w:val="0"/>
      <w:marTop w:val="0"/>
      <w:marBottom w:val="0"/>
      <w:divBdr>
        <w:top w:val="none" w:sz="0" w:space="0" w:color="auto"/>
        <w:left w:val="none" w:sz="0" w:space="0" w:color="auto"/>
        <w:bottom w:val="none" w:sz="0" w:space="0" w:color="auto"/>
        <w:right w:val="none" w:sz="0" w:space="0" w:color="auto"/>
      </w:divBdr>
    </w:div>
    <w:div w:id="962419428">
      <w:bodyDiv w:val="1"/>
      <w:marLeft w:val="0"/>
      <w:marRight w:val="0"/>
      <w:marTop w:val="0"/>
      <w:marBottom w:val="0"/>
      <w:divBdr>
        <w:top w:val="none" w:sz="0" w:space="0" w:color="auto"/>
        <w:left w:val="none" w:sz="0" w:space="0" w:color="auto"/>
        <w:bottom w:val="none" w:sz="0" w:space="0" w:color="auto"/>
        <w:right w:val="none" w:sz="0" w:space="0" w:color="auto"/>
      </w:divBdr>
    </w:div>
    <w:div w:id="1016033903">
      <w:bodyDiv w:val="1"/>
      <w:marLeft w:val="0"/>
      <w:marRight w:val="0"/>
      <w:marTop w:val="0"/>
      <w:marBottom w:val="0"/>
      <w:divBdr>
        <w:top w:val="none" w:sz="0" w:space="0" w:color="auto"/>
        <w:left w:val="none" w:sz="0" w:space="0" w:color="auto"/>
        <w:bottom w:val="none" w:sz="0" w:space="0" w:color="auto"/>
        <w:right w:val="none" w:sz="0" w:space="0" w:color="auto"/>
      </w:divBdr>
    </w:div>
    <w:div w:id="1107653880">
      <w:bodyDiv w:val="1"/>
      <w:marLeft w:val="0"/>
      <w:marRight w:val="0"/>
      <w:marTop w:val="0"/>
      <w:marBottom w:val="0"/>
      <w:divBdr>
        <w:top w:val="none" w:sz="0" w:space="0" w:color="auto"/>
        <w:left w:val="none" w:sz="0" w:space="0" w:color="auto"/>
        <w:bottom w:val="none" w:sz="0" w:space="0" w:color="auto"/>
        <w:right w:val="none" w:sz="0" w:space="0" w:color="auto"/>
      </w:divBdr>
    </w:div>
    <w:div w:id="1123815356">
      <w:bodyDiv w:val="1"/>
      <w:marLeft w:val="0"/>
      <w:marRight w:val="0"/>
      <w:marTop w:val="0"/>
      <w:marBottom w:val="0"/>
      <w:divBdr>
        <w:top w:val="none" w:sz="0" w:space="0" w:color="auto"/>
        <w:left w:val="none" w:sz="0" w:space="0" w:color="auto"/>
        <w:bottom w:val="none" w:sz="0" w:space="0" w:color="auto"/>
        <w:right w:val="none" w:sz="0" w:space="0" w:color="auto"/>
      </w:divBdr>
    </w:div>
    <w:div w:id="1157695352">
      <w:bodyDiv w:val="1"/>
      <w:marLeft w:val="0"/>
      <w:marRight w:val="0"/>
      <w:marTop w:val="0"/>
      <w:marBottom w:val="0"/>
      <w:divBdr>
        <w:top w:val="none" w:sz="0" w:space="0" w:color="auto"/>
        <w:left w:val="none" w:sz="0" w:space="0" w:color="auto"/>
        <w:bottom w:val="none" w:sz="0" w:space="0" w:color="auto"/>
        <w:right w:val="none" w:sz="0" w:space="0" w:color="auto"/>
      </w:divBdr>
    </w:div>
    <w:div w:id="1336683869">
      <w:bodyDiv w:val="1"/>
      <w:marLeft w:val="0"/>
      <w:marRight w:val="0"/>
      <w:marTop w:val="0"/>
      <w:marBottom w:val="0"/>
      <w:divBdr>
        <w:top w:val="none" w:sz="0" w:space="0" w:color="auto"/>
        <w:left w:val="none" w:sz="0" w:space="0" w:color="auto"/>
        <w:bottom w:val="none" w:sz="0" w:space="0" w:color="auto"/>
        <w:right w:val="none" w:sz="0" w:space="0" w:color="auto"/>
      </w:divBdr>
    </w:div>
    <w:div w:id="1591961418">
      <w:bodyDiv w:val="1"/>
      <w:marLeft w:val="0"/>
      <w:marRight w:val="0"/>
      <w:marTop w:val="0"/>
      <w:marBottom w:val="0"/>
      <w:divBdr>
        <w:top w:val="none" w:sz="0" w:space="0" w:color="auto"/>
        <w:left w:val="none" w:sz="0" w:space="0" w:color="auto"/>
        <w:bottom w:val="none" w:sz="0" w:space="0" w:color="auto"/>
        <w:right w:val="none" w:sz="0" w:space="0" w:color="auto"/>
      </w:divBdr>
    </w:div>
    <w:div w:id="1648123462">
      <w:bodyDiv w:val="1"/>
      <w:marLeft w:val="0"/>
      <w:marRight w:val="0"/>
      <w:marTop w:val="0"/>
      <w:marBottom w:val="0"/>
      <w:divBdr>
        <w:top w:val="none" w:sz="0" w:space="0" w:color="auto"/>
        <w:left w:val="none" w:sz="0" w:space="0" w:color="auto"/>
        <w:bottom w:val="none" w:sz="0" w:space="0" w:color="auto"/>
        <w:right w:val="none" w:sz="0" w:space="0" w:color="auto"/>
      </w:divBdr>
    </w:div>
    <w:div w:id="1771268551">
      <w:bodyDiv w:val="1"/>
      <w:marLeft w:val="0"/>
      <w:marRight w:val="0"/>
      <w:marTop w:val="0"/>
      <w:marBottom w:val="0"/>
      <w:divBdr>
        <w:top w:val="none" w:sz="0" w:space="0" w:color="auto"/>
        <w:left w:val="none" w:sz="0" w:space="0" w:color="auto"/>
        <w:bottom w:val="none" w:sz="0" w:space="0" w:color="auto"/>
        <w:right w:val="none" w:sz="0" w:space="0" w:color="auto"/>
      </w:divBdr>
    </w:div>
    <w:div w:id="1776486405">
      <w:bodyDiv w:val="1"/>
      <w:marLeft w:val="0"/>
      <w:marRight w:val="0"/>
      <w:marTop w:val="0"/>
      <w:marBottom w:val="0"/>
      <w:divBdr>
        <w:top w:val="none" w:sz="0" w:space="0" w:color="auto"/>
        <w:left w:val="none" w:sz="0" w:space="0" w:color="auto"/>
        <w:bottom w:val="none" w:sz="0" w:space="0" w:color="auto"/>
        <w:right w:val="none" w:sz="0" w:space="0" w:color="auto"/>
      </w:divBdr>
    </w:div>
    <w:div w:id="1913467294">
      <w:bodyDiv w:val="1"/>
      <w:marLeft w:val="0"/>
      <w:marRight w:val="0"/>
      <w:marTop w:val="0"/>
      <w:marBottom w:val="0"/>
      <w:divBdr>
        <w:top w:val="none" w:sz="0" w:space="0" w:color="auto"/>
        <w:left w:val="none" w:sz="0" w:space="0" w:color="auto"/>
        <w:bottom w:val="none" w:sz="0" w:space="0" w:color="auto"/>
        <w:right w:val="none" w:sz="0" w:space="0" w:color="auto"/>
      </w:divBdr>
    </w:div>
    <w:div w:id="1980381242">
      <w:bodyDiv w:val="1"/>
      <w:marLeft w:val="0"/>
      <w:marRight w:val="0"/>
      <w:marTop w:val="0"/>
      <w:marBottom w:val="0"/>
      <w:divBdr>
        <w:top w:val="none" w:sz="0" w:space="0" w:color="auto"/>
        <w:left w:val="none" w:sz="0" w:space="0" w:color="auto"/>
        <w:bottom w:val="none" w:sz="0" w:space="0" w:color="auto"/>
        <w:right w:val="none" w:sz="0" w:space="0" w:color="auto"/>
      </w:divBdr>
      <w:divsChild>
        <w:div w:id="1265502808">
          <w:marLeft w:val="0"/>
          <w:marRight w:val="0"/>
          <w:marTop w:val="300"/>
          <w:marBottom w:val="0"/>
          <w:divBdr>
            <w:top w:val="none" w:sz="0" w:space="0" w:color="auto"/>
            <w:left w:val="none" w:sz="0" w:space="0" w:color="auto"/>
            <w:bottom w:val="none" w:sz="0" w:space="0" w:color="auto"/>
            <w:right w:val="none" w:sz="0" w:space="0" w:color="auto"/>
          </w:divBdr>
          <w:divsChild>
            <w:div w:id="303970680">
              <w:marLeft w:val="0"/>
              <w:marRight w:val="0"/>
              <w:marTop w:val="0"/>
              <w:marBottom w:val="0"/>
              <w:divBdr>
                <w:top w:val="none" w:sz="0" w:space="0" w:color="auto"/>
                <w:left w:val="single" w:sz="6" w:space="15" w:color="E0E0E0"/>
                <w:bottom w:val="single" w:sz="6" w:space="15" w:color="E0E0E0"/>
                <w:right w:val="single" w:sz="6" w:space="15" w:color="E0E0E0"/>
              </w:divBdr>
            </w:div>
          </w:divsChild>
        </w:div>
      </w:divsChild>
    </w:div>
    <w:div w:id="2138258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janardhan.netsuit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798EE89453F14E903C73DEB7F91649" ma:contentTypeVersion="5" ma:contentTypeDescription="Create a new document." ma:contentTypeScope="" ma:versionID="2c6c1763613f83572361b1b6a2b4b64b">
  <xsd:schema xmlns:xsd="http://www.w3.org/2001/XMLSchema" xmlns:xs="http://www.w3.org/2001/XMLSchema" xmlns:p="http://schemas.microsoft.com/office/2006/metadata/properties" xmlns:ns2="91774413-05f5-4cfc-b752-e3eb5b28934d" xmlns:ns3="c81fcf94-7568-41e2-a0b6-bd36674a9d77" targetNamespace="http://schemas.microsoft.com/office/2006/metadata/properties" ma:root="true" ma:fieldsID="ca5a194274aba3fee50c6fc989c40267" ns2:_="" ns3:_="">
    <xsd:import namespace="91774413-05f5-4cfc-b752-e3eb5b28934d"/>
    <xsd:import namespace="c81fcf94-7568-41e2-a0b6-bd36674a9d7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774413-05f5-4cfc-b752-e3eb5b2893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1fcf94-7568-41e2-a0b6-bd36674a9d7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p:properties xmlns:p="http://schemas.microsoft.com/office/2006/metadata/properties" xmlns:xsi="http://www.w3.org/2001/XMLSchema-instance">
  <documentManagement/>
</p:properties>
</file>

<file path=customXml/item5.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2E5CB9C-CADF-4060-B42E-B79B753EA131}">
  <ds:schemaRefs>
    <ds:schemaRef ds:uri="http://schemas.microsoft.com/sharepoint/v3/contenttype/forms"/>
  </ds:schemaRefs>
</ds:datastoreItem>
</file>

<file path=customXml/itemProps2.xml><?xml version="1.0" encoding="utf-8"?>
<ds:datastoreItem xmlns:ds="http://schemas.openxmlformats.org/officeDocument/2006/customXml" ds:itemID="{8CD024CA-5AA4-4F5B-A02B-FAF587D94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774413-05f5-4cfc-b752-e3eb5b28934d"/>
    <ds:schemaRef ds:uri="c81fcf94-7568-41e2-a0b6-bd36674a9d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77DEBCC0-2DFC-4372-BF8F-F5C550F6A236}">
  <ds:schemaRefs>
    <ds:schemaRef ds:uri="http://schemas.microsoft.com/office/2006/metadata/properties"/>
  </ds:schemaRefs>
</ds:datastoreItem>
</file>

<file path=customXml/itemProps5.xml><?xml version="1.0" encoding="utf-8"?>
<ds:datastoreItem xmlns:ds="http://schemas.openxmlformats.org/officeDocument/2006/customXml" ds:itemID="{E507F940-B54F-4BCD-8D9E-D0113ED55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Corporate  Resume Format</vt:lpstr>
    </vt:vector>
  </TitlesOfParts>
  <Company>lnt</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Resume Format</dc:title>
  <dc:creator>SMS Content</dc:creator>
  <dc:description>Designed by Specialized Marketing Services Email: sms.content@Lntinfotech.com</dc:description>
  <cp:lastModifiedBy>oorwin</cp:lastModifiedBy>
  <cp:revision>2</cp:revision>
  <cp:lastPrinted>2018-04-12T13:37:00Z</cp:lastPrinted>
  <dcterms:created xsi:type="dcterms:W3CDTF">2022-04-01T13:52:00Z</dcterms:created>
  <dcterms:modified xsi:type="dcterms:W3CDTF">2022-04-01T13:52:00Z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0x010100E0798EE89453F14E903C73DEB7F91649</vt:lpwstr>
  </property>
  <property fmtid="{D5CDD505-2E9C-101B-9397-08002B2CF9AE}" pid="3" name="KSOProductBuildVer">
    <vt:lpwstr>1033-10.2.0.6020</vt:lpwstr>
  </property>
</Properties>
</file>