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document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380"/>
        <w:gridCol w:w="7526"/>
      </w:tblGrid>
      <w:tr w:rsidR="00B87C71">
        <w:trPr>
          <w:trHeight w:val="15998"/>
          <w:tblCellSpacing w:w="0" w:type="dxa"/>
        </w:trPr>
        <w:tc>
          <w:tcPr>
            <w:tcW w:w="4380" w:type="dxa"/>
            <w:shd w:val="clear" w:color="auto" w:fill="10657E"/>
            <w:tcMar>
              <w:top w:w="400" w:type="dxa"/>
              <w:left w:w="0" w:type="dxa"/>
              <w:bottom w:w="400" w:type="dxa"/>
              <w:right w:w="0" w:type="dxa"/>
            </w:tcMar>
            <w:hideMark/>
          </w:tcPr>
          <w:tbl>
            <w:tblPr>
              <w:tblStyle w:val="documentleft-boxsectionnth-child1"/>
              <w:tblW w:w="4480" w:type="dxa"/>
              <w:tblCellSpacing w:w="0" w:type="dxa"/>
              <w:tblInd w:w="60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480"/>
            </w:tblGrid>
            <w:tr w:rsidR="00B87C71">
              <w:trPr>
                <w:trHeight w:hRule="exact" w:val="3660"/>
                <w:tblCellSpacing w:w="0" w:type="dxa"/>
              </w:trPr>
              <w:tc>
                <w:tcPr>
                  <w:tcW w:w="4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E1141" w:rsidRDefault="008E1141" w:rsidP="000B569F">
                  <w:pPr>
                    <w:pStyle w:val="documentprflPicfield"/>
                    <w:spacing w:line="260" w:lineRule="atLeast"/>
                    <w:ind w:right="600"/>
                    <w:jc w:val="left"/>
                    <w:rPr>
                      <w:rStyle w:val="divdocumentdivsectiondivparagraphfirstparagraphparagraphpict"/>
                      <w:rFonts w:ascii="Saira" w:eastAsia="Saira" w:hAnsi="Saira" w:cs="Saira"/>
                      <w:color w:val="FFFFFF"/>
                      <w:sz w:val="18"/>
                      <w:szCs w:val="18"/>
                    </w:rPr>
                  </w:pPr>
                  <w:bookmarkStart w:id="0" w:name="_GoBack"/>
                  <w:bookmarkEnd w:id="0"/>
                </w:p>
                <w:p w:rsidR="008E1141" w:rsidRDefault="007B079C">
                  <w:pPr>
                    <w:pStyle w:val="picturepadding"/>
                    <w:ind w:left="600" w:right="600"/>
                    <w:jc w:val="center"/>
                    <w:rPr>
                      <w:rStyle w:val="divdocumentdivsectiondivparagraphfirstparagraphparagraphpict"/>
                      <w:rFonts w:ascii="Saira" w:eastAsia="Saira" w:hAnsi="Saira" w:cs="Saira"/>
                      <w:color w:val="FFFFFF"/>
                    </w:rPr>
                  </w:pPr>
                  <w:r>
                    <w:rPr>
                      <w:rStyle w:val="divdocumentdivsectiondivparagraphfirstparagraphparagraphpict"/>
                      <w:rFonts w:ascii="Saira" w:eastAsia="Saira" w:hAnsi="Saira" w:cs="Saira"/>
                      <w:color w:val="FFFFFF"/>
                    </w:rPr>
                    <w:t> </w:t>
                  </w:r>
                </w:p>
              </w:tc>
            </w:tr>
          </w:tbl>
          <w:p w:rsidR="008E1141" w:rsidRDefault="007B079C">
            <w:pPr>
              <w:pStyle w:val="lefttitleborder"/>
              <w:spacing w:line="100" w:lineRule="exact"/>
              <w:ind w:left="600" w:right="600"/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  <w:t> </w:t>
            </w:r>
          </w:p>
          <w:p w:rsidR="008E1141" w:rsidRDefault="007B079C">
            <w:pPr>
              <w:pStyle w:val="documentleft-boxrighttitleborder"/>
              <w:pBdr>
                <w:top w:val="single" w:sz="8" w:space="0" w:color="10657E"/>
                <w:left w:val="none" w:sz="0" w:space="31" w:color="auto"/>
              </w:pBdr>
              <w:spacing w:line="100" w:lineRule="atLeast"/>
              <w:ind w:left="800" w:right="600"/>
              <w:rPr>
                <w:rStyle w:val="documentdocumentleftcell"/>
                <w:rFonts w:ascii="Saira" w:eastAsia="Saira" w:hAnsi="Saira" w:cs="Saira"/>
                <w:color w:val="FFFFFF"/>
                <w:sz w:val="10"/>
                <w:szCs w:val="10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0"/>
                <w:szCs w:val="10"/>
                <w:shd w:val="clear" w:color="auto" w:fill="auto"/>
              </w:rPr>
              <w:t> </w:t>
            </w:r>
          </w:p>
          <w:p w:rsidR="008E1141" w:rsidRDefault="007B079C">
            <w:pPr>
              <w:pStyle w:val="documentsectiontitle"/>
              <w:spacing w:line="300" w:lineRule="atLeast"/>
              <w:ind w:left="600" w:right="600"/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  <w:t>Summary</w:t>
            </w:r>
          </w:p>
          <w:p w:rsidR="008E1141" w:rsidRDefault="007B079C">
            <w:pPr>
              <w:pStyle w:val="divdocumentulli"/>
              <w:numPr>
                <w:ilvl w:val="0"/>
                <w:numId w:val="1"/>
              </w:numPr>
              <w:pBdr>
                <w:left w:val="none" w:sz="0" w:space="0" w:color="auto"/>
              </w:pBdr>
              <w:spacing w:line="260" w:lineRule="atLeast"/>
              <w:ind w:left="840" w:right="600" w:hanging="223"/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>Proactive and results-driven software engineering professional capable of building outstanding, high-energy teams.</w:t>
            </w:r>
          </w:p>
          <w:p w:rsidR="008E1141" w:rsidRDefault="007B079C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840" w:right="600" w:hanging="223"/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>Experienced in evolving product portfolios for maximum impact.</w:t>
            </w:r>
          </w:p>
          <w:p w:rsidR="008E1141" w:rsidRDefault="007B079C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840" w:right="600" w:hanging="223"/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 xml:space="preserve">Seeking leadership position guiding teams to provide </w:t>
            </w:r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>excellent support and portfolios of services to customers.</w:t>
            </w:r>
          </w:p>
          <w:p w:rsidR="008E1141" w:rsidRDefault="007B079C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840" w:right="600" w:hanging="223"/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>Talented software development professional with experience in Native Android Development and APIGEE Cloud API.</w:t>
            </w:r>
          </w:p>
          <w:p w:rsidR="008E1141" w:rsidRDefault="007B079C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840" w:right="600" w:hanging="223"/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 xml:space="preserve">Consistent in delivering clean, error-free, reliable code to meet current or expected </w:t>
            </w:r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>needs.</w:t>
            </w:r>
          </w:p>
          <w:p w:rsidR="008E1141" w:rsidRDefault="007B079C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840" w:right="600" w:hanging="223"/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>Well-versed in software trends and confident in multiple languages, frameworks, and programming tools. Expert developer with skills in requirements definition, release management, and code debugging.</w:t>
            </w:r>
          </w:p>
          <w:p w:rsidR="008E1141" w:rsidRDefault="007B079C">
            <w:pPr>
              <w:pStyle w:val="divdocumentulli"/>
              <w:numPr>
                <w:ilvl w:val="0"/>
                <w:numId w:val="1"/>
              </w:numPr>
              <w:spacing w:after="500" w:line="260" w:lineRule="atLeast"/>
              <w:ind w:left="840" w:right="600" w:hanging="223"/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>Innovative and creative in developing fresh desig</w:t>
            </w:r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>ns to meet current and forecasted needs. Works great with technical and non-technical teams to coordinate on-time, quality releases.</w:t>
            </w:r>
          </w:p>
          <w:p w:rsidR="008E1141" w:rsidRDefault="007B079C">
            <w:pPr>
              <w:pStyle w:val="lefttitleborder"/>
              <w:spacing w:line="100" w:lineRule="exact"/>
              <w:ind w:left="600" w:right="600"/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  <w:t> </w:t>
            </w:r>
          </w:p>
          <w:p w:rsidR="008E1141" w:rsidRDefault="007B079C">
            <w:pPr>
              <w:pStyle w:val="documentleft-boxrighttitleborder"/>
              <w:pBdr>
                <w:top w:val="single" w:sz="8" w:space="0" w:color="10657E"/>
                <w:left w:val="none" w:sz="0" w:space="31" w:color="auto"/>
              </w:pBdr>
              <w:spacing w:line="100" w:lineRule="atLeast"/>
              <w:ind w:left="800" w:right="600"/>
              <w:rPr>
                <w:rStyle w:val="documentdocumentleftcell"/>
                <w:rFonts w:ascii="Saira" w:eastAsia="Saira" w:hAnsi="Saira" w:cs="Saira"/>
                <w:color w:val="FFFFFF"/>
                <w:sz w:val="10"/>
                <w:szCs w:val="10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0"/>
                <w:szCs w:val="10"/>
                <w:shd w:val="clear" w:color="auto" w:fill="auto"/>
              </w:rPr>
              <w:t> </w:t>
            </w:r>
          </w:p>
          <w:p w:rsidR="008E1141" w:rsidRDefault="007B079C">
            <w:pPr>
              <w:pStyle w:val="documentsectiontitle"/>
              <w:spacing w:line="300" w:lineRule="atLeast"/>
              <w:ind w:left="600" w:right="600"/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  <w:t>Skills</w:t>
            </w:r>
          </w:p>
          <w:p w:rsidR="008E1141" w:rsidRDefault="007B079C">
            <w:pPr>
              <w:pStyle w:val="divdocumentulli"/>
              <w:numPr>
                <w:ilvl w:val="0"/>
                <w:numId w:val="2"/>
              </w:numPr>
              <w:pBdr>
                <w:left w:val="none" w:sz="0" w:space="0" w:color="auto"/>
              </w:pBdr>
              <w:spacing w:line="260" w:lineRule="atLeast"/>
              <w:ind w:left="840" w:right="600" w:hanging="223"/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</w:pPr>
            <w:r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  <w:t>Native Android App development (Java, Kotlin)</w:t>
            </w:r>
          </w:p>
          <w:p w:rsidR="008E1141" w:rsidRDefault="007B079C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840" w:right="600" w:hanging="223"/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</w:pPr>
            <w:r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  <w:t>APIGEE</w:t>
            </w:r>
            <w:r w:rsidR="009F2A57"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  <w:t xml:space="preserve"> Cloud API Management</w:t>
            </w:r>
          </w:p>
          <w:p w:rsidR="008E1141" w:rsidRDefault="007B079C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840" w:right="600" w:hanging="223"/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</w:pPr>
            <w:r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  <w:t>Technical</w:t>
            </w:r>
            <w:r w:rsidR="009F2A57"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  <w:t xml:space="preserve"> leadership</w:t>
            </w:r>
          </w:p>
          <w:p w:rsidR="008E1141" w:rsidRDefault="007B079C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840" w:right="600" w:hanging="223"/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</w:pPr>
            <w:r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  <w:t xml:space="preserve">Testing and </w:t>
            </w:r>
            <w:r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  <w:t>Deployment control</w:t>
            </w:r>
          </w:p>
          <w:p w:rsidR="008E1141" w:rsidRDefault="007B079C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840" w:right="600" w:hanging="223"/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</w:pPr>
            <w:r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  <w:t>RESTful and SOAP APIs</w:t>
            </w:r>
          </w:p>
          <w:p w:rsidR="008E1141" w:rsidRDefault="007B079C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840" w:right="600" w:hanging="223"/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</w:pPr>
            <w:r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  <w:t>Technical support ticketing management</w:t>
            </w:r>
          </w:p>
          <w:p w:rsidR="008E1141" w:rsidRDefault="007B079C">
            <w:pPr>
              <w:pStyle w:val="divdocumentulli"/>
              <w:numPr>
                <w:ilvl w:val="0"/>
                <w:numId w:val="3"/>
              </w:numPr>
              <w:spacing w:line="260" w:lineRule="atLeast"/>
              <w:ind w:left="840" w:right="600" w:hanging="223"/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</w:pPr>
            <w:r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  <w:t>Java platform</w:t>
            </w:r>
          </w:p>
          <w:p w:rsidR="008E1141" w:rsidRDefault="007B079C">
            <w:pPr>
              <w:pStyle w:val="divdocumentulli"/>
              <w:numPr>
                <w:ilvl w:val="0"/>
                <w:numId w:val="3"/>
              </w:numPr>
              <w:spacing w:line="260" w:lineRule="atLeast"/>
              <w:ind w:left="840" w:right="600" w:hanging="223"/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</w:pPr>
            <w:r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  <w:lastRenderedPageBreak/>
              <w:t>Scrum process knowledge</w:t>
            </w:r>
          </w:p>
          <w:p w:rsidR="008E1141" w:rsidRDefault="007B079C">
            <w:pPr>
              <w:pStyle w:val="divdocumentulli"/>
              <w:numPr>
                <w:ilvl w:val="0"/>
                <w:numId w:val="3"/>
              </w:numPr>
              <w:spacing w:line="260" w:lineRule="atLeast"/>
              <w:ind w:left="840" w:right="600" w:hanging="223"/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</w:pPr>
            <w:r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  <w:t>JavaScript</w:t>
            </w:r>
          </w:p>
          <w:p w:rsidR="008E1141" w:rsidRDefault="007B079C">
            <w:pPr>
              <w:pStyle w:val="divdocumentulli"/>
              <w:numPr>
                <w:ilvl w:val="0"/>
                <w:numId w:val="3"/>
              </w:numPr>
              <w:spacing w:line="260" w:lineRule="atLeast"/>
              <w:ind w:left="840" w:right="600" w:hanging="223"/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</w:pPr>
            <w:r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  <w:t>Design and development</w:t>
            </w:r>
          </w:p>
          <w:p w:rsidR="008E1141" w:rsidRDefault="007B079C">
            <w:pPr>
              <w:pStyle w:val="divdocumentulli"/>
              <w:numPr>
                <w:ilvl w:val="0"/>
                <w:numId w:val="3"/>
              </w:numPr>
              <w:spacing w:line="260" w:lineRule="atLeast"/>
              <w:ind w:left="840" w:right="600" w:hanging="223"/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</w:pPr>
            <w:r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  <w:t>Software development life cycle</w:t>
            </w:r>
          </w:p>
          <w:p w:rsidR="008E1141" w:rsidRDefault="007B079C">
            <w:pPr>
              <w:pStyle w:val="div"/>
              <w:spacing w:after="500" w:line="40" w:lineRule="exact"/>
              <w:ind w:left="600" w:right="600"/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> </w:t>
            </w:r>
          </w:p>
          <w:p w:rsidR="008E1141" w:rsidRDefault="007B079C">
            <w:pPr>
              <w:pStyle w:val="lefttitleborder"/>
              <w:spacing w:line="100" w:lineRule="exact"/>
              <w:ind w:left="600" w:right="600"/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  <w:t> </w:t>
            </w:r>
          </w:p>
          <w:p w:rsidR="008E1141" w:rsidRDefault="007B079C">
            <w:pPr>
              <w:pStyle w:val="documentleft-boxrighttitleborder"/>
              <w:pBdr>
                <w:top w:val="single" w:sz="8" w:space="0" w:color="10657E"/>
                <w:left w:val="none" w:sz="0" w:space="31" w:color="auto"/>
              </w:pBdr>
              <w:spacing w:line="100" w:lineRule="atLeast"/>
              <w:ind w:left="800" w:right="600"/>
              <w:rPr>
                <w:rStyle w:val="documentdocumentleftcell"/>
                <w:rFonts w:ascii="Saira" w:eastAsia="Saira" w:hAnsi="Saira" w:cs="Saira"/>
                <w:color w:val="FFFFFF"/>
                <w:sz w:val="10"/>
                <w:szCs w:val="10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0"/>
                <w:szCs w:val="10"/>
                <w:shd w:val="clear" w:color="auto" w:fill="auto"/>
              </w:rPr>
              <w:t> </w:t>
            </w:r>
          </w:p>
          <w:p w:rsidR="008E1141" w:rsidRDefault="007B079C">
            <w:pPr>
              <w:pStyle w:val="documentsectiontitle"/>
              <w:spacing w:line="300" w:lineRule="atLeast"/>
              <w:ind w:left="600" w:right="600"/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  <w:t>Certifications</w:t>
            </w:r>
          </w:p>
          <w:p w:rsidR="008E1141" w:rsidRDefault="007B079C">
            <w:pPr>
              <w:pStyle w:val="divdocumentulli"/>
              <w:numPr>
                <w:ilvl w:val="0"/>
                <w:numId w:val="4"/>
              </w:numPr>
              <w:pBdr>
                <w:left w:val="none" w:sz="0" w:space="0" w:color="auto"/>
              </w:pBdr>
              <w:spacing w:after="500" w:line="260" w:lineRule="atLeast"/>
              <w:ind w:left="840" w:right="600" w:hanging="223"/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>NIIT - Core Java certified.</w:t>
            </w:r>
          </w:p>
          <w:p w:rsidR="008E1141" w:rsidRDefault="008E1141">
            <w:pPr>
              <w:pStyle w:val="documentleft-box"/>
              <w:pBdr>
                <w:left w:val="none" w:sz="0" w:space="0" w:color="auto"/>
                <w:right w:val="none" w:sz="0" w:space="0" w:color="auto"/>
              </w:pBdr>
              <w:shd w:val="clear" w:color="auto" w:fill="auto"/>
              <w:spacing w:line="260" w:lineRule="atLeast"/>
              <w:ind w:left="600" w:right="600"/>
              <w:rPr>
                <w:rStyle w:val="documentleft-boxCharacter"/>
                <w:rFonts w:ascii="Saira" w:eastAsia="Saira" w:hAnsi="Saira" w:cs="Saira"/>
                <w:color w:val="242424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52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E1141" w:rsidRDefault="007B079C">
            <w:pPr>
              <w:pStyle w:val="documentfname"/>
              <w:pBdr>
                <w:left w:val="none" w:sz="0" w:space="31" w:color="auto"/>
              </w:pBdr>
              <w:spacing w:line="720" w:lineRule="exact"/>
              <w:ind w:left="500" w:right="500"/>
              <w:rPr>
                <w:rStyle w:val="documentrightcell"/>
                <w:rFonts w:ascii="Saira" w:eastAsia="Saira" w:hAnsi="Saira" w:cs="Saira"/>
                <w:b/>
                <w:bCs/>
                <w:spacing w:val="10"/>
                <w:sz w:val="72"/>
                <w:szCs w:val="72"/>
              </w:rPr>
            </w:pPr>
            <w:r>
              <w:rPr>
                <w:rStyle w:val="documentrightcell"/>
                <w:rFonts w:ascii="Saira" w:eastAsia="Saira" w:hAnsi="Saira" w:cs="Saira"/>
                <w:b/>
                <w:bCs/>
                <w:spacing w:val="10"/>
                <w:sz w:val="72"/>
                <w:szCs w:val="72"/>
              </w:rPr>
              <w:lastRenderedPageBreak/>
              <w:t>Vigneshkumar</w:t>
            </w:r>
          </w:p>
          <w:p w:rsidR="008E1141" w:rsidRDefault="007B079C">
            <w:pPr>
              <w:pStyle w:val="div"/>
              <w:spacing w:after="500" w:line="720" w:lineRule="exact"/>
              <w:ind w:left="500" w:right="500"/>
              <w:rPr>
                <w:rStyle w:val="documentrightcell"/>
                <w:rFonts w:ascii="Saira" w:eastAsia="Saira" w:hAnsi="Saira" w:cs="Saira"/>
                <w:b/>
                <w:bCs/>
                <w:color w:val="000000"/>
                <w:spacing w:val="10"/>
                <w:sz w:val="72"/>
                <w:szCs w:val="72"/>
              </w:rPr>
            </w:pPr>
            <w:r>
              <w:rPr>
                <w:rStyle w:val="documentrightcell"/>
                <w:rFonts w:ascii="Saira" w:eastAsia="Saira" w:hAnsi="Saira" w:cs="Saira"/>
                <w:b/>
                <w:bCs/>
                <w:color w:val="000000"/>
                <w:spacing w:val="10"/>
                <w:sz w:val="72"/>
                <w:szCs w:val="72"/>
              </w:rPr>
              <w:t>Gopal</w:t>
            </w:r>
          </w:p>
          <w:tbl>
            <w:tblPr>
              <w:tblStyle w:val="documentright-boxaddress"/>
              <w:tblW w:w="0" w:type="auto"/>
              <w:tblCellSpacing w:w="0" w:type="dxa"/>
              <w:tblInd w:w="50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60"/>
              <w:gridCol w:w="5940"/>
            </w:tblGrid>
            <w:tr w:rsidR="00B87C71">
              <w:trPr>
                <w:trHeight w:val="300"/>
                <w:tblCellSpacing w:w="0" w:type="dxa"/>
              </w:trPr>
              <w:tc>
                <w:tcPr>
                  <w:tcW w:w="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E1141" w:rsidRDefault="007B079C">
                  <w:pPr>
                    <w:spacing w:after="100"/>
                    <w:rPr>
                      <w:rStyle w:val="documentrightcell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documentaddressiconSvg"/>
                      <w:rFonts w:ascii="Saira" w:eastAsia="Saira" w:hAnsi="Saira" w:cs="Saira"/>
                      <w:noProof/>
                      <w:color w:val="000000"/>
                      <w:sz w:val="18"/>
                      <w:szCs w:val="18"/>
                      <w:lang w:val="en-IN" w:eastAsia="en-IN"/>
                    </w:rPr>
                    <w:drawing>
                      <wp:inline distT="0" distB="0" distL="0" distR="0">
                        <wp:extent cx="140148" cy="140232"/>
                        <wp:effectExtent l="0" t="0" r="0" b="0"/>
                        <wp:docPr id="100003" name="Picture 10000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75039186" name="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40" w:type="dxa"/>
                  <w:tcMar>
                    <w:top w:w="0" w:type="dxa"/>
                    <w:left w:w="16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E1141" w:rsidRDefault="007B079C">
                  <w:pPr>
                    <w:spacing w:after="100"/>
                    <w:rPr>
                      <w:rStyle w:val="documentaddressiconSvg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  <w:t>+918344887053</w:t>
                  </w:r>
                </w:p>
              </w:tc>
            </w:tr>
            <w:tr w:rsidR="00B87C71">
              <w:trPr>
                <w:trHeight w:val="300"/>
                <w:tblCellSpacing w:w="0" w:type="dxa"/>
              </w:trPr>
              <w:tc>
                <w:tcPr>
                  <w:tcW w:w="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E1141" w:rsidRDefault="007B079C">
                  <w:pPr>
                    <w:spacing w:after="100"/>
                    <w:rPr>
                      <w:rStyle w:val="documentaddressicoTxt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documentaddressiconSvg"/>
                      <w:rFonts w:ascii="Saira" w:eastAsia="Saira" w:hAnsi="Saira" w:cs="Saira"/>
                      <w:noProof/>
                      <w:color w:val="000000"/>
                      <w:sz w:val="18"/>
                      <w:szCs w:val="18"/>
                      <w:lang w:val="en-IN" w:eastAsia="en-IN"/>
                    </w:rPr>
                    <w:drawing>
                      <wp:inline distT="0" distB="0" distL="0" distR="0">
                        <wp:extent cx="140148" cy="140232"/>
                        <wp:effectExtent l="0" t="0" r="0" b="0"/>
                        <wp:docPr id="100005" name="Picture 10000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14826933" name="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40" w:type="dxa"/>
                  <w:tcMar>
                    <w:top w:w="0" w:type="dxa"/>
                    <w:left w:w="16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E1141" w:rsidRDefault="007B079C">
                  <w:pPr>
                    <w:spacing w:after="100"/>
                    <w:rPr>
                      <w:rStyle w:val="documentaddressiconSvg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  <w:t>Vigneshindarani@gmail.com</w:t>
                  </w:r>
                </w:p>
              </w:tc>
            </w:tr>
            <w:tr w:rsidR="00B87C71">
              <w:trPr>
                <w:trHeight w:val="300"/>
                <w:tblCellSpacing w:w="0" w:type="dxa"/>
              </w:trPr>
              <w:tc>
                <w:tcPr>
                  <w:tcW w:w="260" w:type="dxa"/>
                  <w:tcMar>
                    <w:top w:w="0" w:type="dxa"/>
                    <w:left w:w="28" w:type="dxa"/>
                    <w:bottom w:w="500" w:type="dxa"/>
                    <w:right w:w="0" w:type="dxa"/>
                  </w:tcMar>
                  <w:vAlign w:val="center"/>
                  <w:hideMark/>
                </w:tcPr>
                <w:p w:rsidR="008E1141" w:rsidRDefault="007B079C">
                  <w:pPr>
                    <w:spacing w:after="100"/>
                    <w:rPr>
                      <w:rStyle w:val="span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documentaddressiconSvg"/>
                      <w:rFonts w:ascii="Saira" w:eastAsia="Saira" w:hAnsi="Saira" w:cs="Saira"/>
                      <w:noProof/>
                      <w:color w:val="000000"/>
                      <w:sz w:val="18"/>
                      <w:szCs w:val="18"/>
                      <w:lang w:val="en-IN" w:eastAsia="en-IN"/>
                    </w:rPr>
                    <w:drawing>
                      <wp:inline distT="0" distB="0" distL="0" distR="0">
                        <wp:extent cx="114779" cy="140232"/>
                        <wp:effectExtent l="0" t="0" r="0" b="0"/>
                        <wp:docPr id="100007" name="Picture 10000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83354265" name="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779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40" w:type="dxa"/>
                  <w:tcMar>
                    <w:top w:w="0" w:type="dxa"/>
                    <w:left w:w="160" w:type="dxa"/>
                    <w:bottom w:w="500" w:type="dxa"/>
                    <w:right w:w="0" w:type="dxa"/>
                  </w:tcMar>
                  <w:vAlign w:val="center"/>
                  <w:hideMark/>
                </w:tcPr>
                <w:p w:rsidR="008E1141" w:rsidRDefault="007B079C">
                  <w:pPr>
                    <w:spacing w:after="100"/>
                    <w:rPr>
                      <w:rStyle w:val="documentaddressiconSvg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  <w:t>Dharapuram,India,638657</w:t>
                  </w:r>
                </w:p>
              </w:tc>
            </w:tr>
          </w:tbl>
          <w:p w:rsidR="008E1141" w:rsidRDefault="007B079C">
            <w:pPr>
              <w:pStyle w:val="documentright-boxlefttitleborder"/>
              <w:pBdr>
                <w:top w:val="single" w:sz="8" w:space="0" w:color="000000"/>
              </w:pBdr>
              <w:spacing w:before="500" w:line="10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  <w:t> </w:t>
            </w:r>
          </w:p>
          <w:p w:rsidR="008E1141" w:rsidRDefault="007B079C">
            <w:pPr>
              <w:pStyle w:val="documentrighttitleborder"/>
              <w:pBdr>
                <w:top w:val="single" w:sz="8" w:space="0" w:color="10657E"/>
                <w:left w:val="none" w:sz="0" w:space="31" w:color="auto"/>
              </w:pBdr>
              <w:spacing w:line="100" w:lineRule="exact"/>
              <w:ind w:left="700" w:right="500"/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  <w:t> </w:t>
            </w:r>
          </w:p>
          <w:p w:rsidR="008E1141" w:rsidRDefault="007B079C">
            <w:pPr>
              <w:pStyle w:val="documentright-boxsectiontitle"/>
              <w:spacing w:line="300" w:lineRule="atLeast"/>
              <w:ind w:left="500" w:right="500"/>
              <w:rPr>
                <w:rStyle w:val="documentrightcell"/>
                <w:rFonts w:ascii="Saira" w:eastAsia="Saira" w:hAnsi="Saira" w:cs="Saira"/>
                <w:b/>
                <w:bCs/>
                <w:caps/>
                <w:spacing w:val="20"/>
              </w:rPr>
            </w:pPr>
            <w:r>
              <w:rPr>
                <w:rStyle w:val="documentrightcell"/>
                <w:rFonts w:ascii="Saira" w:eastAsia="Saira" w:hAnsi="Saira" w:cs="Saira"/>
                <w:b/>
                <w:bCs/>
                <w:caps/>
                <w:spacing w:val="20"/>
              </w:rPr>
              <w:t>Experience : 8</w:t>
            </w:r>
          </w:p>
          <w:p w:rsidR="008E1141" w:rsidRDefault="007B079C">
            <w:pPr>
              <w:pStyle w:val="documentpaddedline"/>
              <w:spacing w:line="26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11/2019 - Current </w:t>
            </w:r>
          </w:p>
          <w:p w:rsidR="008E1141" w:rsidRDefault="007B079C">
            <w:pPr>
              <w:pStyle w:val="documentpaddedline"/>
              <w:spacing w:line="26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documenttxtBold"/>
                <w:rFonts w:ascii="Saira" w:eastAsia="Saira" w:hAnsi="Saira" w:cs="Saira"/>
                <w:color w:val="000000"/>
                <w:sz w:val="18"/>
                <w:szCs w:val="18"/>
              </w:rPr>
              <w:t>TCS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 |</w:t>
            </w:r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Chennai, India</w:t>
            </w:r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 xml:space="preserve"> </w:t>
            </w:r>
          </w:p>
          <w:p w:rsidR="008E1141" w:rsidRDefault="007B079C">
            <w:pPr>
              <w:pStyle w:val="documentpaddedline"/>
              <w:spacing w:line="26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APIGEE Cloud API Support</w:t>
            </w:r>
          </w:p>
          <w:p w:rsidR="008E1141" w:rsidRDefault="007B079C">
            <w:pPr>
              <w:pStyle w:val="divdocumentulli"/>
              <w:numPr>
                <w:ilvl w:val="0"/>
                <w:numId w:val="5"/>
              </w:numPr>
              <w:spacing w:before="120" w:line="260" w:lineRule="atLeast"/>
              <w:ind w:left="740" w:right="500" w:hanging="223"/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APIGEE</w:t>
            </w:r>
            <w:r w:rsidR="009F2A57"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 Cloud API Management - Proxy Deployment in PRD, Monitor the live calls going through the proxies from different channels.</w:t>
            </w:r>
          </w:p>
          <w:p w:rsidR="008E1141" w:rsidRDefault="007B079C">
            <w:pPr>
              <w:pStyle w:val="divdocumentulli"/>
              <w:numPr>
                <w:ilvl w:val="0"/>
                <w:numId w:val="5"/>
              </w:numPr>
              <w:spacing w:line="260" w:lineRule="atLeast"/>
              <w:ind w:left="740" w:right="500" w:hanging="223"/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CAB approval, coordinating</w:t>
            </w:r>
            <w:r w:rsidR="009F2A57"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 with Client on the change deployment going in PRD and Team Code Review.</w:t>
            </w:r>
          </w:p>
          <w:p w:rsidR="008E1141" w:rsidRDefault="007B079C">
            <w:pPr>
              <w:pStyle w:val="divdocumentulli"/>
              <w:numPr>
                <w:ilvl w:val="0"/>
                <w:numId w:val="5"/>
              </w:numPr>
              <w:spacing w:line="260" w:lineRule="atLeast"/>
              <w:ind w:left="740" w:right="500" w:hanging="223"/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Deploying the proxies with complet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e testing done in LEW environments and creating new policies, service and java calls.</w:t>
            </w:r>
          </w:p>
          <w:p w:rsidR="008E1141" w:rsidRDefault="007B079C">
            <w:pPr>
              <w:pStyle w:val="divdocumentulli"/>
              <w:numPr>
                <w:ilvl w:val="0"/>
                <w:numId w:val="5"/>
              </w:numPr>
              <w:spacing w:line="260" w:lineRule="atLeast"/>
              <w:ind w:left="740" w:right="500" w:hanging="223"/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Employed excellent time-management skills to maximize task completion and reduce errors.</w:t>
            </w:r>
          </w:p>
          <w:p w:rsidR="008E1141" w:rsidRDefault="007B079C">
            <w:pPr>
              <w:pStyle w:val="paragraphpadding"/>
              <w:ind w:left="500" w:right="500"/>
              <w:rPr>
                <w:rStyle w:val="documentrightcell"/>
                <w:rFonts w:ascii="Saira" w:eastAsia="Saira" w:hAnsi="Saira" w:cs="Saira"/>
                <w:color w:val="000000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</w:rPr>
              <w:t> </w:t>
            </w:r>
          </w:p>
          <w:p w:rsidR="008E1141" w:rsidRDefault="007B079C">
            <w:pPr>
              <w:pStyle w:val="documentpaddedline"/>
              <w:spacing w:line="26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09/2020 - Current </w:t>
            </w:r>
          </w:p>
          <w:p w:rsidR="008E1141" w:rsidRDefault="007B079C">
            <w:pPr>
              <w:pStyle w:val="documentpaddedline"/>
              <w:spacing w:line="26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documenttxtBold"/>
                <w:rFonts w:ascii="Saira" w:eastAsia="Saira" w:hAnsi="Saira" w:cs="Saira"/>
                <w:color w:val="000000"/>
                <w:sz w:val="18"/>
                <w:szCs w:val="18"/>
              </w:rPr>
              <w:t>TCS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 |</w:t>
            </w:r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Chennai, India</w:t>
            </w:r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 xml:space="preserve"> </w:t>
            </w:r>
          </w:p>
          <w:p w:rsidR="008E1141" w:rsidRDefault="007B079C">
            <w:pPr>
              <w:pStyle w:val="documentpaddedline"/>
              <w:spacing w:line="26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Technical</w:t>
            </w:r>
            <w:r w:rsidR="009F2A57"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 Lead - Android Application Development</w:t>
            </w:r>
          </w:p>
          <w:p w:rsidR="008E1141" w:rsidRDefault="007B079C">
            <w:pPr>
              <w:pStyle w:val="divdocumentulli"/>
              <w:numPr>
                <w:ilvl w:val="0"/>
                <w:numId w:val="6"/>
              </w:numPr>
              <w:spacing w:before="120" w:line="260" w:lineRule="atLeast"/>
              <w:ind w:left="740" w:right="500" w:hanging="223"/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Served as customer service team lead, enforcing company policies, answering co-workers' questions and training new staff.</w:t>
            </w:r>
          </w:p>
          <w:p w:rsidR="008E1141" w:rsidRDefault="007B079C">
            <w:pPr>
              <w:pStyle w:val="divdocumentulli"/>
              <w:numPr>
                <w:ilvl w:val="0"/>
                <w:numId w:val="6"/>
              </w:numPr>
              <w:spacing w:line="260" w:lineRule="atLeast"/>
              <w:ind w:left="740" w:right="500" w:hanging="223"/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Led staff meetings to delegate tasks, assign workloads and communicate changing priorities.</w:t>
            </w:r>
          </w:p>
          <w:p w:rsidR="008E1141" w:rsidRDefault="007B079C">
            <w:pPr>
              <w:pStyle w:val="divdocumentulli"/>
              <w:numPr>
                <w:ilvl w:val="0"/>
                <w:numId w:val="6"/>
              </w:numPr>
              <w:spacing w:line="260" w:lineRule="atLeast"/>
              <w:ind w:left="740" w:right="500" w:hanging="223"/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Integrated process improvements to </w:t>
            </w:r>
            <w:r w:rsidR="00A12A99"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optimize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 overall workflow and efficiency.</w:t>
            </w:r>
          </w:p>
          <w:p w:rsidR="008E1141" w:rsidRDefault="007B079C">
            <w:pPr>
              <w:pStyle w:val="divdocumentulli"/>
              <w:numPr>
                <w:ilvl w:val="0"/>
                <w:numId w:val="6"/>
              </w:numPr>
              <w:spacing w:line="260" w:lineRule="atLeast"/>
              <w:ind w:left="740" w:right="500" w:hanging="223"/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Planned employee workloads and delegated tasks strategically to meet seasonal fluctuations in demand.</w:t>
            </w:r>
          </w:p>
          <w:p w:rsidR="008E1141" w:rsidRDefault="007B079C">
            <w:pPr>
              <w:pStyle w:val="divdocumentulli"/>
              <w:numPr>
                <w:ilvl w:val="0"/>
                <w:numId w:val="6"/>
              </w:numPr>
              <w:spacing w:line="260" w:lineRule="atLeast"/>
              <w:ind w:left="740" w:right="500" w:hanging="223"/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Tactfully handled complaints from staff, management and clients using 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excellent problem-solving and dispute resolution skills.</w:t>
            </w:r>
          </w:p>
          <w:p w:rsidR="008E1141" w:rsidRDefault="007B079C">
            <w:pPr>
              <w:pStyle w:val="divdocumentulli"/>
              <w:numPr>
                <w:ilvl w:val="0"/>
                <w:numId w:val="6"/>
              </w:numPr>
              <w:spacing w:line="260" w:lineRule="atLeast"/>
              <w:ind w:left="740" w:right="500" w:hanging="223"/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Discussed project progress with customers, collected feedback on different stages and directly addressed concerns.</w:t>
            </w:r>
          </w:p>
          <w:p w:rsidR="008E1141" w:rsidRDefault="007B079C">
            <w:pPr>
              <w:pStyle w:val="divdocumentulli"/>
              <w:numPr>
                <w:ilvl w:val="0"/>
                <w:numId w:val="6"/>
              </w:numPr>
              <w:spacing w:line="260" w:lineRule="atLeast"/>
              <w:ind w:left="740" w:right="500" w:hanging="223"/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Discussed project progress with customers, collected feedback on different stages an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d directly addressed concerns.</w:t>
            </w:r>
          </w:p>
          <w:p w:rsidR="008E1141" w:rsidRDefault="007B079C">
            <w:pPr>
              <w:pStyle w:val="divdocumentulli"/>
              <w:numPr>
                <w:ilvl w:val="0"/>
                <w:numId w:val="6"/>
              </w:numPr>
              <w:spacing w:line="260" w:lineRule="atLeast"/>
              <w:ind w:left="740" w:right="500" w:hanging="223"/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Managed complex customer complaints, offering smart solutions for continued customer satisfaction and loyalty.</w:t>
            </w:r>
          </w:p>
          <w:p w:rsidR="008E1141" w:rsidRDefault="007B079C">
            <w:pPr>
              <w:pStyle w:val="paragraphpadding"/>
              <w:ind w:left="500" w:right="500"/>
              <w:rPr>
                <w:rStyle w:val="documentrightcell"/>
                <w:rFonts w:ascii="Saira" w:eastAsia="Saira" w:hAnsi="Saira" w:cs="Saira"/>
                <w:color w:val="000000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</w:rPr>
              <w:t> </w:t>
            </w:r>
          </w:p>
          <w:p w:rsidR="008E1141" w:rsidRDefault="007B079C">
            <w:pPr>
              <w:pStyle w:val="documentpaddedline"/>
              <w:spacing w:line="26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03/2016 - 09/2020 </w:t>
            </w:r>
          </w:p>
          <w:p w:rsidR="008E1141" w:rsidRDefault="007B079C">
            <w:pPr>
              <w:pStyle w:val="documentpaddedline"/>
              <w:spacing w:line="26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documenttxtBold"/>
                <w:rFonts w:ascii="Saira" w:eastAsia="Saira" w:hAnsi="Saira" w:cs="Saira"/>
                <w:color w:val="000000"/>
                <w:sz w:val="18"/>
                <w:szCs w:val="18"/>
              </w:rPr>
              <w:t>TrueTech Solutions PVT LTD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 |</w:t>
            </w:r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Chennai, India</w:t>
            </w:r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 xml:space="preserve"> </w:t>
            </w:r>
          </w:p>
          <w:p w:rsidR="008E1141" w:rsidRDefault="007B079C">
            <w:pPr>
              <w:pStyle w:val="documentpaddedline"/>
              <w:spacing w:line="26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Senior Software Engineer</w:t>
            </w:r>
          </w:p>
          <w:p w:rsidR="008E1141" w:rsidRDefault="007B079C">
            <w:pPr>
              <w:pStyle w:val="divdocumentulli"/>
              <w:numPr>
                <w:ilvl w:val="0"/>
                <w:numId w:val="7"/>
              </w:numPr>
              <w:spacing w:before="120" w:line="260" w:lineRule="atLeast"/>
              <w:ind w:left="740" w:right="500" w:hanging="223"/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Guided, trained and men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tored software development engineers in tasks including debugging processes and penetration tests.</w:t>
            </w:r>
          </w:p>
          <w:p w:rsidR="008E1141" w:rsidRDefault="007B079C">
            <w:pPr>
              <w:pStyle w:val="divdocumentulli"/>
              <w:numPr>
                <w:ilvl w:val="0"/>
                <w:numId w:val="7"/>
              </w:numPr>
              <w:spacing w:line="260" w:lineRule="atLeast"/>
              <w:ind w:left="740" w:right="500" w:hanging="223"/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Ensured quality throughout software development lifecycle by closely monitoring operations and </w:t>
            </w:r>
            <w:r w:rsidR="00A12A99"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analyzing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 developments.</w:t>
            </w:r>
          </w:p>
          <w:p w:rsidR="008E1141" w:rsidRDefault="007B079C">
            <w:pPr>
              <w:pStyle w:val="divdocumentulli"/>
              <w:numPr>
                <w:ilvl w:val="0"/>
                <w:numId w:val="7"/>
              </w:numPr>
              <w:spacing w:line="260" w:lineRule="atLeast"/>
              <w:ind w:left="740" w:right="500" w:hanging="223"/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lastRenderedPageBreak/>
              <w:t>Consulted with stakeholders on project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 scope to better understand client specifications.</w:t>
            </w:r>
          </w:p>
          <w:p w:rsidR="008E1141" w:rsidRDefault="007B079C">
            <w:pPr>
              <w:pStyle w:val="divdocumentulli"/>
              <w:numPr>
                <w:ilvl w:val="0"/>
                <w:numId w:val="7"/>
              </w:numPr>
              <w:spacing w:line="260" w:lineRule="atLeast"/>
              <w:ind w:left="740" w:right="500" w:hanging="223"/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Analyzed</w:t>
            </w:r>
            <w:r w:rsidR="009F2A57"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 test results to determine accuracy, durability and efficiency of software.</w:t>
            </w:r>
          </w:p>
          <w:p w:rsidR="008E1141" w:rsidRDefault="007B079C">
            <w:pPr>
              <w:pStyle w:val="paragraphpadding"/>
              <w:ind w:left="500" w:right="500"/>
              <w:rPr>
                <w:rStyle w:val="documentrightcell"/>
                <w:rFonts w:ascii="Saira" w:eastAsia="Saira" w:hAnsi="Saira" w:cs="Saira"/>
                <w:color w:val="000000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</w:rPr>
              <w:t> </w:t>
            </w:r>
          </w:p>
          <w:p w:rsidR="008E1141" w:rsidRDefault="007B079C">
            <w:pPr>
              <w:pStyle w:val="documentpaddedline"/>
              <w:spacing w:line="26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01/2014 - 03/2016 </w:t>
            </w:r>
          </w:p>
          <w:p w:rsidR="008E1141" w:rsidRDefault="007B079C">
            <w:pPr>
              <w:pStyle w:val="documentpaddedline"/>
              <w:spacing w:line="26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documenttxtBold"/>
                <w:rFonts w:ascii="Saira" w:eastAsia="Saira" w:hAnsi="Saira" w:cs="Saira"/>
                <w:color w:val="000000"/>
                <w:sz w:val="18"/>
                <w:szCs w:val="18"/>
              </w:rPr>
              <w:t>Hubino PVT LTD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 |</w:t>
            </w:r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Chennai, India</w:t>
            </w:r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 xml:space="preserve"> </w:t>
            </w:r>
          </w:p>
          <w:p w:rsidR="008E1141" w:rsidRDefault="007B079C">
            <w:pPr>
              <w:pStyle w:val="documentpaddedline"/>
              <w:spacing w:line="26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Junior Software Developer</w:t>
            </w:r>
          </w:p>
          <w:p w:rsidR="008E1141" w:rsidRDefault="007B079C">
            <w:pPr>
              <w:pStyle w:val="divdocumentulli"/>
              <w:numPr>
                <w:ilvl w:val="0"/>
                <w:numId w:val="8"/>
              </w:numPr>
              <w:spacing w:before="120" w:line="260" w:lineRule="atLeast"/>
              <w:ind w:left="740" w:right="500" w:hanging="223"/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Assisted other software engineers as 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required, including troubleshooting bugs, debugging software, creating code and developing applications.</w:t>
            </w:r>
          </w:p>
          <w:p w:rsidR="008E1141" w:rsidRDefault="007B079C">
            <w:pPr>
              <w:pStyle w:val="divdocumentulli"/>
              <w:numPr>
                <w:ilvl w:val="0"/>
                <w:numId w:val="8"/>
              </w:numPr>
              <w:spacing w:line="260" w:lineRule="atLeast"/>
              <w:ind w:left="740" w:right="500" w:hanging="223"/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Continuously developed coding skills and codebase knowledge by attending regular training, overseeing professionals and regular practice.</w:t>
            </w:r>
          </w:p>
          <w:p w:rsidR="008E1141" w:rsidRDefault="007B079C">
            <w:pPr>
              <w:pStyle w:val="divdocumentulli"/>
              <w:numPr>
                <w:ilvl w:val="0"/>
                <w:numId w:val="8"/>
              </w:numPr>
              <w:spacing w:line="260" w:lineRule="atLeast"/>
              <w:ind w:left="740" w:right="500" w:hanging="223"/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Gained extens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ive skills and abilities in C++, JavaScript, RESTful APIs, SQL and Go, through regular practice in projects.</w:t>
            </w:r>
          </w:p>
          <w:p w:rsidR="008E1141" w:rsidRDefault="007B079C">
            <w:pPr>
              <w:pStyle w:val="divdocumentulli"/>
              <w:numPr>
                <w:ilvl w:val="0"/>
                <w:numId w:val="8"/>
              </w:numPr>
              <w:spacing w:line="260" w:lineRule="atLeast"/>
              <w:ind w:left="740" w:right="500" w:hanging="223"/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Assisted in designing, developing, testing, debugging and maintaining digital services that met user needs.</w:t>
            </w:r>
          </w:p>
          <w:p w:rsidR="008E1141" w:rsidRDefault="007B079C">
            <w:pPr>
              <w:pStyle w:val="paragraphpadding"/>
              <w:spacing w:after="500"/>
              <w:ind w:left="500" w:right="500"/>
              <w:rPr>
                <w:rStyle w:val="documentrightcell"/>
                <w:rFonts w:ascii="Saira" w:eastAsia="Saira" w:hAnsi="Saira" w:cs="Saira"/>
                <w:color w:val="000000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</w:rPr>
              <w:t> </w:t>
            </w:r>
          </w:p>
          <w:p w:rsidR="008E1141" w:rsidRDefault="007B079C">
            <w:pPr>
              <w:pStyle w:val="documentright-boxlefttitleborder"/>
              <w:pBdr>
                <w:top w:val="single" w:sz="8" w:space="0" w:color="000000"/>
              </w:pBdr>
              <w:spacing w:line="10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  <w:t> </w:t>
            </w:r>
          </w:p>
          <w:p w:rsidR="008E1141" w:rsidRDefault="007B079C">
            <w:pPr>
              <w:pStyle w:val="documentrighttitleborder"/>
              <w:pBdr>
                <w:top w:val="single" w:sz="8" w:space="0" w:color="10657E"/>
                <w:left w:val="none" w:sz="0" w:space="31" w:color="auto"/>
              </w:pBdr>
              <w:spacing w:line="100" w:lineRule="exact"/>
              <w:ind w:left="700" w:right="500"/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  <w:t> </w:t>
            </w:r>
          </w:p>
          <w:p w:rsidR="008E1141" w:rsidRDefault="007B079C">
            <w:pPr>
              <w:pStyle w:val="documentright-boxsectiontitle"/>
              <w:spacing w:line="300" w:lineRule="atLeast"/>
              <w:ind w:left="500" w:right="500"/>
              <w:rPr>
                <w:rStyle w:val="documentrightcell"/>
                <w:rFonts w:ascii="Saira" w:eastAsia="Saira" w:hAnsi="Saira" w:cs="Saira"/>
                <w:b/>
                <w:bCs/>
                <w:caps/>
                <w:spacing w:val="20"/>
              </w:rPr>
            </w:pPr>
            <w:r>
              <w:rPr>
                <w:rStyle w:val="documentrightcell"/>
                <w:rFonts w:ascii="Saira" w:eastAsia="Saira" w:hAnsi="Saira" w:cs="Saira"/>
                <w:b/>
                <w:bCs/>
                <w:caps/>
                <w:spacing w:val="20"/>
              </w:rPr>
              <w:t>Education</w:t>
            </w:r>
          </w:p>
          <w:p w:rsidR="008E1141" w:rsidRDefault="007B079C">
            <w:pPr>
              <w:pStyle w:val="documentpaddedline"/>
              <w:spacing w:line="26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2013</w:t>
            </w:r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 xml:space="preserve"> </w:t>
            </w:r>
          </w:p>
          <w:p w:rsidR="008E1141" w:rsidRDefault="007B079C">
            <w:pPr>
              <w:pStyle w:val="documentpaddedline"/>
              <w:spacing w:line="26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documenttxtBold"/>
                <w:rFonts w:ascii="Saira" w:eastAsia="Saira" w:hAnsi="Saira" w:cs="Saira"/>
                <w:color w:val="000000"/>
                <w:sz w:val="18"/>
                <w:szCs w:val="18"/>
              </w:rPr>
              <w:t xml:space="preserve">R.V.S College of </w:t>
            </w:r>
            <w:r>
              <w:rPr>
                <w:rStyle w:val="documenttxtBold"/>
                <w:rFonts w:ascii="Saira" w:eastAsia="Saira" w:hAnsi="Saira" w:cs="Saira"/>
                <w:color w:val="000000"/>
                <w:sz w:val="18"/>
                <w:szCs w:val="18"/>
              </w:rPr>
              <w:t>Engineering and Technology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 |</w:t>
            </w:r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Coimbatore, India</w:t>
            </w:r>
          </w:p>
          <w:p w:rsidR="008E1141" w:rsidRDefault="007B079C">
            <w:pPr>
              <w:pStyle w:val="documentpaddedline"/>
              <w:spacing w:after="500" w:line="26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Bachelor of Engineering:</w:t>
            </w:r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 xml:space="preserve"> </w:t>
            </w:r>
            <w:r w:rsidR="00A12A99"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E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lectronics and Communication Engineering</w:t>
            </w:r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 xml:space="preserve"> </w:t>
            </w:r>
          </w:p>
        </w:tc>
      </w:tr>
    </w:tbl>
    <w:p w:rsidR="008E1141" w:rsidRDefault="007B079C">
      <w:pPr>
        <w:spacing w:line="20" w:lineRule="auto"/>
        <w:rPr>
          <w:rFonts w:ascii="Saira" w:eastAsia="Saira" w:hAnsi="Saira" w:cs="Saira"/>
          <w:color w:val="242424"/>
          <w:sz w:val="18"/>
          <w:szCs w:val="18"/>
        </w:rPr>
      </w:pPr>
      <w:r>
        <w:rPr>
          <w:color w:val="FFFFFF"/>
          <w:sz w:val="2"/>
        </w:rPr>
        <w:lastRenderedPageBreak/>
        <w:t>.</w:t>
      </w:r>
      <w:r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 descr="https://rdxfootmark.naukri.com/v2/track/openCv?trackingInfo=d8bfad88ea276a1e7c72956fe05fd775134f530e18705c4458440321091b5b581a01170b10455b5c1b4d58515c424154181c084b281e0103030612445b5a0c56580f1b425c4c01090340281e010317051547505e004d584b50535a4f162e024b4340010143071944095400551b135b105516155c5c00031c120842501442095b5d5518120a10031753444f4a081e010303061145595c0b5642150c034e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dxfootmark.naukri.com/v2/track/openCv?trackingInfo=d8bfad88ea276a1e7c72956fe05fd775134f530e18705c4458440321091b5b581a01170b10455b5c1b4d58515c424154181c084b281e0103030612445b5a0c56580f1b425c4c01090340281e010317051547505e004d584b50535a4f162e024b4340010143071944095400551b135b105516155c5c00031c120842501442095b5d5518120a10031753444f4a081e010303061145595c0b5642150c034e6&amp;docType=docx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E1141" w:rsidSect="008E1141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9EADECDE-7F7F-4C1D-9376-6D83AF20B705}"/>
  </w:font>
  <w:font w:name="Saira">
    <w:charset w:val="00"/>
    <w:family w:val="auto"/>
    <w:pitch w:val="default"/>
    <w:sig w:usb0="00000000" w:usb1="00000000" w:usb2="00000000" w:usb3="00000000" w:csb0="00000001" w:csb1="00000000"/>
    <w:embedRegular r:id="rId2" w:fontKey="{70CAD5E3-88E5-45D7-89C5-FFA6870A470D}"/>
    <w:embedBold r:id="rId3" w:fontKey="{FC7B685A-C795-48C4-A7A8-B1DBDC1595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7B68B1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941C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0FA2B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99EFF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B7CE9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E988A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4F8A1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3B459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55209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658DD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6FCE5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E4C90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B5A19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CA667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4821A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654D2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152CC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EAA8D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D8863B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C284A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006EE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41473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44CE6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696ED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2F0F6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C4C94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C7229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05EEFA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C09B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550B8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C3017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2A2FA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1E00D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06C9E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47E99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A2ADC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CA0C4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C626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A40A0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C82E9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AEE56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3BE81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1CE4F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34A66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D7CBF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A5CAE7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5CA4E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74A8A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44864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9027C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3A6D9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682EE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7DE39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950FC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D46A9D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EE24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9AC1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1A886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0F832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B366F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AA4B6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5026D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3E0D1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DFB819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0245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B207C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F2457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67CC0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DC490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A66CD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4F291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C8ED3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141"/>
    <w:rsid w:val="000B569F"/>
    <w:rsid w:val="004B5E8D"/>
    <w:rsid w:val="005423EC"/>
    <w:rsid w:val="007B079C"/>
    <w:rsid w:val="007B397D"/>
    <w:rsid w:val="008E1141"/>
    <w:rsid w:val="009F2A57"/>
    <w:rsid w:val="00A12A99"/>
    <w:rsid w:val="00B87C71"/>
    <w:rsid w:val="00F8227B"/>
    <w:rsid w:val="00F8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D3A1F40-736D-4D00-898F-295A4557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sid w:val="008E1141"/>
    <w:rPr>
      <w:sz w:val="18"/>
      <w:szCs w:val="18"/>
    </w:rPr>
  </w:style>
  <w:style w:type="character" w:customStyle="1" w:styleId="documentdocumentleftcell">
    <w:name w:val="document_documentleftcell"/>
    <w:basedOn w:val="DefaultParagraphFont"/>
    <w:rsid w:val="008E1141"/>
    <w:rPr>
      <w:shd w:val="clear" w:color="auto" w:fill="10657E"/>
    </w:rPr>
  </w:style>
  <w:style w:type="paragraph" w:customStyle="1" w:styleId="documentleft-box">
    <w:name w:val="document_left-box"/>
    <w:basedOn w:val="Normal"/>
    <w:rsid w:val="008E1141"/>
    <w:pPr>
      <w:pBdr>
        <w:left w:val="none" w:sz="0" w:space="30" w:color="auto"/>
        <w:right w:val="none" w:sz="0" w:space="30" w:color="auto"/>
      </w:pBdr>
      <w:shd w:val="clear" w:color="auto" w:fill="10657E"/>
    </w:pPr>
    <w:rPr>
      <w:shd w:val="clear" w:color="auto" w:fill="10657E"/>
    </w:rPr>
  </w:style>
  <w:style w:type="character" w:customStyle="1" w:styleId="divdocumentdivsectiondivparagraphfirstparagraphparagraphpict">
    <w:name w:val="div_document_div_section_div_paragraph_firstparagraph_paragraphpict"/>
    <w:basedOn w:val="DefaultParagraphFont"/>
    <w:rsid w:val="008E1141"/>
  </w:style>
  <w:style w:type="paragraph" w:customStyle="1" w:styleId="documentprflPic">
    <w:name w:val="document_prflPic"/>
    <w:basedOn w:val="Normal"/>
    <w:rsid w:val="008E1141"/>
    <w:pPr>
      <w:jc w:val="center"/>
    </w:pPr>
  </w:style>
  <w:style w:type="paragraph" w:customStyle="1" w:styleId="documentprflPicfield">
    <w:name w:val="document_prflPic_field"/>
    <w:basedOn w:val="Normal"/>
    <w:rsid w:val="008E1141"/>
    <w:pPr>
      <w:jc w:val="center"/>
    </w:pPr>
  </w:style>
  <w:style w:type="paragraph" w:customStyle="1" w:styleId="picturepadding">
    <w:name w:val="picturepadding"/>
    <w:basedOn w:val="Normal"/>
    <w:rsid w:val="008E1141"/>
    <w:pPr>
      <w:spacing w:line="300" w:lineRule="atLeast"/>
    </w:pPr>
    <w:rPr>
      <w:sz w:val="30"/>
      <w:szCs w:val="30"/>
    </w:rPr>
  </w:style>
  <w:style w:type="paragraph" w:customStyle="1" w:styleId="documentclear">
    <w:name w:val="document_clear"/>
    <w:basedOn w:val="Normal"/>
    <w:rsid w:val="008E1141"/>
  </w:style>
  <w:style w:type="table" w:customStyle="1" w:styleId="documentleft-boxsectionnth-child1">
    <w:name w:val="document_left-box_section_nth-child(1)"/>
    <w:basedOn w:val="TableNormal"/>
    <w:rsid w:val="008E1141"/>
    <w:tblPr/>
  </w:style>
  <w:style w:type="paragraph" w:customStyle="1" w:styleId="documentleft-boxsection">
    <w:name w:val="document_left-box_section"/>
    <w:basedOn w:val="Normal"/>
    <w:rsid w:val="008E1141"/>
    <w:rPr>
      <w:color w:val="FFFFFF"/>
    </w:rPr>
  </w:style>
  <w:style w:type="paragraph" w:customStyle="1" w:styleId="lefttitleborder">
    <w:name w:val="lefttitleborder"/>
    <w:basedOn w:val="Normal"/>
    <w:rsid w:val="008E1141"/>
    <w:pPr>
      <w:pBdr>
        <w:top w:val="single" w:sz="8" w:space="0" w:color="000000"/>
      </w:pBdr>
      <w:spacing w:line="100" w:lineRule="atLeast"/>
    </w:pPr>
    <w:rPr>
      <w:sz w:val="10"/>
      <w:szCs w:val="10"/>
    </w:rPr>
  </w:style>
  <w:style w:type="character" w:customStyle="1" w:styleId="lefttitleborderCharacter">
    <w:name w:val="lefttitleborder Character"/>
    <w:basedOn w:val="DefaultParagraphFont"/>
    <w:rsid w:val="008E1141"/>
    <w:rPr>
      <w:sz w:val="10"/>
      <w:szCs w:val="10"/>
    </w:rPr>
  </w:style>
  <w:style w:type="paragraph" w:customStyle="1" w:styleId="documentleft-boxrighttitleborder">
    <w:name w:val="document_left-box_righttitleborder"/>
    <w:basedOn w:val="Normal"/>
    <w:rsid w:val="008E1141"/>
    <w:rPr>
      <w:vanish/>
    </w:rPr>
  </w:style>
  <w:style w:type="paragraph" w:customStyle="1" w:styleId="documentleft-boxheading">
    <w:name w:val="document_left-box_heading"/>
    <w:basedOn w:val="Normal"/>
    <w:rsid w:val="008E1141"/>
  </w:style>
  <w:style w:type="paragraph" w:customStyle="1" w:styleId="documentsectiontitle">
    <w:name w:val="document_sectiontitle"/>
    <w:basedOn w:val="Normal"/>
    <w:rsid w:val="008E1141"/>
    <w:rPr>
      <w:b/>
      <w:bCs/>
      <w:caps/>
      <w:spacing w:val="20"/>
    </w:rPr>
  </w:style>
  <w:style w:type="paragraph" w:customStyle="1" w:styleId="documentfirstparagraph">
    <w:name w:val="document_firstparagraph"/>
    <w:basedOn w:val="Normal"/>
    <w:rsid w:val="008E1141"/>
  </w:style>
  <w:style w:type="paragraph" w:customStyle="1" w:styleId="documentparentContainerleft-boxsinglecolumn">
    <w:name w:val="document_parentContainer_left-box_singlecolumn"/>
    <w:basedOn w:val="Normal"/>
    <w:rsid w:val="008E1141"/>
  </w:style>
  <w:style w:type="paragraph" w:customStyle="1" w:styleId="divdocumentulli">
    <w:name w:val="div_document_ul_li"/>
    <w:basedOn w:val="Normal"/>
    <w:rsid w:val="008E1141"/>
    <w:pPr>
      <w:pBdr>
        <w:left w:val="none" w:sz="0" w:space="2" w:color="auto"/>
      </w:pBdr>
    </w:pPr>
  </w:style>
  <w:style w:type="paragraph" w:customStyle="1" w:styleId="documentleft-boxskill">
    <w:name w:val="document_left-box_skill"/>
    <w:basedOn w:val="Normal"/>
    <w:rsid w:val="008E1141"/>
  </w:style>
  <w:style w:type="character" w:customStyle="1" w:styleId="documentleft-boxskillpaddedline">
    <w:name w:val="document_left-box_skill_paddedline"/>
    <w:basedOn w:val="DefaultParagraphFont"/>
    <w:rsid w:val="008E1141"/>
  </w:style>
  <w:style w:type="character" w:customStyle="1" w:styleId="documentleft-boxskillmiddlecell">
    <w:name w:val="document_left-box_skill_middlecell"/>
    <w:basedOn w:val="DefaultParagraphFont"/>
    <w:rsid w:val="008E1141"/>
    <w:rPr>
      <w:vanish/>
    </w:rPr>
  </w:style>
  <w:style w:type="paragraph" w:customStyle="1" w:styleId="div">
    <w:name w:val="div"/>
    <w:basedOn w:val="Normal"/>
    <w:rsid w:val="008E1141"/>
  </w:style>
  <w:style w:type="character" w:customStyle="1" w:styleId="divCharacter">
    <w:name w:val="div Character"/>
    <w:basedOn w:val="DefaultParagraphFont"/>
    <w:rsid w:val="008E1141"/>
    <w:rPr>
      <w:bdr w:val="none" w:sz="0" w:space="0" w:color="auto"/>
      <w:vertAlign w:val="baseline"/>
    </w:rPr>
  </w:style>
  <w:style w:type="character" w:customStyle="1" w:styleId="documentleft-boxCharacter">
    <w:name w:val="document_left-box Character"/>
    <w:basedOn w:val="DefaultParagraphFont"/>
    <w:rsid w:val="008E1141"/>
    <w:rPr>
      <w:shd w:val="clear" w:color="auto" w:fill="10657E"/>
    </w:rPr>
  </w:style>
  <w:style w:type="character" w:customStyle="1" w:styleId="documentrightcell">
    <w:name w:val="documentrightcell"/>
    <w:basedOn w:val="DefaultParagraphFont"/>
    <w:rsid w:val="008E1141"/>
  </w:style>
  <w:style w:type="paragraph" w:customStyle="1" w:styleId="right-table">
    <w:name w:val="right-table"/>
    <w:basedOn w:val="Normal"/>
    <w:rsid w:val="008E1141"/>
  </w:style>
  <w:style w:type="paragraph" w:customStyle="1" w:styleId="documentright-box">
    <w:name w:val="document_right-box"/>
    <w:basedOn w:val="Normal"/>
    <w:rsid w:val="008E1141"/>
    <w:pPr>
      <w:pBdr>
        <w:left w:val="none" w:sz="0" w:space="15" w:color="auto"/>
        <w:right w:val="none" w:sz="0" w:space="25" w:color="auto"/>
      </w:pBdr>
    </w:pPr>
  </w:style>
  <w:style w:type="paragraph" w:customStyle="1" w:styleId="documentright-boxsectionnth-child1">
    <w:name w:val="document_right-box_section_nth-child(1)"/>
    <w:basedOn w:val="Normal"/>
    <w:rsid w:val="008E1141"/>
  </w:style>
  <w:style w:type="paragraph" w:customStyle="1" w:styleId="documentright-boxparagraph">
    <w:name w:val="document_right-box_paragraph"/>
    <w:basedOn w:val="Normal"/>
    <w:rsid w:val="008E1141"/>
  </w:style>
  <w:style w:type="paragraph" w:customStyle="1" w:styleId="documentname">
    <w:name w:val="document_name"/>
    <w:basedOn w:val="Normal"/>
    <w:rsid w:val="008E1141"/>
    <w:pPr>
      <w:spacing w:line="660" w:lineRule="atLeast"/>
    </w:pPr>
    <w:rPr>
      <w:b/>
      <w:bCs/>
      <w:color w:val="000000"/>
      <w:spacing w:val="10"/>
      <w:sz w:val="72"/>
      <w:szCs w:val="72"/>
    </w:rPr>
  </w:style>
  <w:style w:type="paragraph" w:customStyle="1" w:styleId="documentfname">
    <w:name w:val="document_fname"/>
    <w:basedOn w:val="Normal"/>
    <w:rsid w:val="008E1141"/>
    <w:rPr>
      <w:color w:val="10657E"/>
    </w:rPr>
  </w:style>
  <w:style w:type="character" w:customStyle="1" w:styleId="documentfnameCharacter">
    <w:name w:val="document_fname Character"/>
    <w:basedOn w:val="DefaultParagraphFont"/>
    <w:rsid w:val="008E1141"/>
    <w:rPr>
      <w:color w:val="10657E"/>
    </w:rPr>
  </w:style>
  <w:style w:type="paragraph" w:customStyle="1" w:styleId="documentright-boxsection">
    <w:name w:val="document_right-box_section"/>
    <w:basedOn w:val="Normal"/>
    <w:rsid w:val="008E1141"/>
    <w:pPr>
      <w:pBdr>
        <w:left w:val="none" w:sz="0" w:space="31" w:color="auto"/>
      </w:pBdr>
    </w:pPr>
    <w:rPr>
      <w:color w:val="000000"/>
    </w:rPr>
  </w:style>
  <w:style w:type="character" w:customStyle="1" w:styleId="documentaddressiconSvg">
    <w:name w:val="document_address_iconSvg"/>
    <w:basedOn w:val="DefaultParagraphFont"/>
    <w:rsid w:val="008E1141"/>
  </w:style>
  <w:style w:type="character" w:customStyle="1" w:styleId="documentaddressicoTxt">
    <w:name w:val="document_address_icoTxt"/>
    <w:basedOn w:val="DefaultParagraphFont"/>
    <w:rsid w:val="008E1141"/>
  </w:style>
  <w:style w:type="character" w:customStyle="1" w:styleId="span">
    <w:name w:val="span"/>
    <w:basedOn w:val="DefaultParagraphFont"/>
    <w:rsid w:val="008E1141"/>
    <w:rPr>
      <w:bdr w:val="none" w:sz="0" w:space="0" w:color="auto"/>
      <w:vertAlign w:val="baseline"/>
    </w:rPr>
  </w:style>
  <w:style w:type="character" w:customStyle="1" w:styleId="documenticoTxtzipsuffix">
    <w:name w:val="document_icoTxt_zipsuffix"/>
    <w:basedOn w:val="DefaultParagraphFont"/>
    <w:rsid w:val="008E1141"/>
  </w:style>
  <w:style w:type="table" w:customStyle="1" w:styleId="documentright-boxaddress">
    <w:name w:val="document_right-box_address"/>
    <w:basedOn w:val="TableNormal"/>
    <w:rsid w:val="008E1141"/>
    <w:tblPr/>
  </w:style>
  <w:style w:type="paragraph" w:customStyle="1" w:styleId="documentsec-cntcsectionnotsec-alnk">
    <w:name w:val="document_sec-cntc + section_not(.sec-alnk)"/>
    <w:basedOn w:val="Normal"/>
    <w:rsid w:val="008E1141"/>
  </w:style>
  <w:style w:type="paragraph" w:customStyle="1" w:styleId="documentright-boxlefttitleborder">
    <w:name w:val="document_right-box_lefttitleborder"/>
    <w:basedOn w:val="Normal"/>
    <w:rsid w:val="008E1141"/>
    <w:rPr>
      <w:vanish/>
    </w:rPr>
  </w:style>
  <w:style w:type="paragraph" w:customStyle="1" w:styleId="documentrighttitleborder">
    <w:name w:val="document_righttitleborder"/>
    <w:basedOn w:val="Normal"/>
    <w:rsid w:val="008E1141"/>
  </w:style>
  <w:style w:type="character" w:customStyle="1" w:styleId="documentrighttitleborderCharacter">
    <w:name w:val="document_righttitleborder Character"/>
    <w:basedOn w:val="DefaultParagraphFont"/>
    <w:rsid w:val="008E1141"/>
  </w:style>
  <w:style w:type="paragraph" w:customStyle="1" w:styleId="documentheading">
    <w:name w:val="document_heading"/>
    <w:basedOn w:val="Normal"/>
    <w:rsid w:val="008E1141"/>
    <w:pPr>
      <w:spacing w:line="300" w:lineRule="atLeast"/>
    </w:pPr>
  </w:style>
  <w:style w:type="paragraph" w:customStyle="1" w:styleId="documentright-boxsectiontitle">
    <w:name w:val="document_right-box_sectiontitle"/>
    <w:basedOn w:val="Normal"/>
    <w:rsid w:val="008E1141"/>
    <w:rPr>
      <w:color w:val="10657E"/>
    </w:rPr>
  </w:style>
  <w:style w:type="paragraph" w:customStyle="1" w:styleId="documentright-boxsinglecolumn">
    <w:name w:val="document_right-box_singlecolumn"/>
    <w:basedOn w:val="Normal"/>
    <w:rsid w:val="008E1141"/>
  </w:style>
  <w:style w:type="paragraph" w:customStyle="1" w:styleId="documentpaddedline">
    <w:name w:val="document_paddedline"/>
    <w:basedOn w:val="Normal"/>
    <w:rsid w:val="008E1141"/>
  </w:style>
  <w:style w:type="character" w:customStyle="1" w:styleId="documenttxtBold">
    <w:name w:val="document_txtBold"/>
    <w:basedOn w:val="DefaultParagraphFont"/>
    <w:rsid w:val="008E1141"/>
    <w:rPr>
      <w:b/>
      <w:bCs/>
    </w:rPr>
  </w:style>
  <w:style w:type="paragraph" w:customStyle="1" w:styleId="paragraphpadding">
    <w:name w:val="paragraphpadding"/>
    <w:basedOn w:val="Normal"/>
    <w:rsid w:val="008E1141"/>
    <w:pPr>
      <w:spacing w:line="200" w:lineRule="atLeast"/>
    </w:pPr>
    <w:rPr>
      <w:sz w:val="20"/>
      <w:szCs w:val="20"/>
    </w:rPr>
  </w:style>
  <w:style w:type="table" w:customStyle="1" w:styleId="documentparentContainer">
    <w:name w:val="document_parentContainer"/>
    <w:basedOn w:val="TableNormal"/>
    <w:rsid w:val="008E1141"/>
    <w:tblPr/>
  </w:style>
  <w:style w:type="paragraph" w:styleId="BalloonText">
    <w:name w:val="Balloon Text"/>
    <w:basedOn w:val="Normal"/>
    <w:link w:val="BalloonTextChar"/>
    <w:uiPriority w:val="99"/>
    <w:semiHidden/>
    <w:unhideWhenUsed/>
    <w:rsid w:val="000B569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6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d8bfad88ea276a1e7c72956fe05fd775134f530e18705c4458440321091b5b581a01170b10455b5c1b4d58515c424154181c084b281e0103030612445b5a0c56580f1b425c4c01090340281e010317051547505e004d584b50535a4f162e024b4340010143071944095400551b135b105516155c5c00031c120842501442095b5d5518120a10031753444f4a081e010303061145595c0b5642150c034e6&amp;docType=doc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Vigneshkumar Gopal</vt:lpstr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Vigneshkumar Gopal</dc:title>
  <dc:creator>oorwin</dc:creator>
  <cp:lastModifiedBy>oorwin</cp:lastModifiedBy>
  <cp:revision>2</cp:revision>
  <dcterms:created xsi:type="dcterms:W3CDTF">2022-04-01T14:16:00Z</dcterms:created>
  <dcterms:modified xsi:type="dcterms:W3CDTF">2022-04-01T14:16:00Z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32a141d1-10f8-4b17-8416-e261a3b1ba62</vt:lpwstr>
  </property>
  <property fmtid="{D5CDD505-2E9C-101B-9397-08002B2CF9AE}" pid="3" name="x1ye=0">
    <vt:lpwstr>+EMAAB+LCAAAAAAABAAUmrV6rGAURR+IArcSdx+0w92DPv3lNqnCR+A/Z++1MgNjDMzhqMByBEfCJCfQCIWJME3SGEKTPENa46aThlcM8vGSBapn1nnjPPAAyCt3qq9593WlCMzJokSBO2Y4YtoOPpKy5tGdpRtPHJ6YRDmm2MPTC48s8eFxcrm5kXp6qV6jg/tWTyBKwbLu8cPUCFm+6iUshxsOtyQIBkAscp84G3Iw17s99FFz3QQ+aBi7tiP</vt:lpwstr>
  </property>
  <property fmtid="{D5CDD505-2E9C-101B-9397-08002B2CF9AE}" pid="4" name="x1ye=1">
    <vt:lpwstr>SfO15vsAHl+HpaL+3oU6WwNq7W+iu2UZUM7g+niq/5vLEV7Jiooc3vqeh8N/90hZzupIOFQDdgaComfeCjLliAoW7lgyMI7XxxnBGFaDHcjpz7Mdv5DezzTzLgCTyXX1rEN4iD4mT2ZXQzK1fASZqgFtVj62OOX83/HNJrMKzHadEghHEquxVJpOlMbYYUyYThTyNKLFAaeCXi8wMRfQLM0Zbc2dAnQLOR8faUSw5jAcjBQMx8u8kF73a6PaPW8</vt:lpwstr>
  </property>
  <property fmtid="{D5CDD505-2E9C-101B-9397-08002B2CF9AE}" pid="5" name="x1ye=10">
    <vt:lpwstr>8o8JalcqCykDaoYvwzridbzuAZ0fHKqKBzjiTwliOMNzlmfFjoSSHnWOciI3OqGES+2Kx5+Tu9pYXeYfGP9/AO6+SVj3WFZz17FTA+I64x+oskF4D/RMOmSrVV54ptpLaGeCLm4lCGmS3aT52i6i8z0amlVOBy4j9QTuswMEJTp0MuBCvjGMsGLhdyb4R+d8ih+jt+k5slsZP7dVz0jesW8ZWfkyW4j/oq0mI3ktyIKIskI88F8Y7SFtF0Ych6U</vt:lpwstr>
  </property>
  <property fmtid="{D5CDD505-2E9C-101B-9397-08002B2CF9AE}" pid="6" name="x1ye=11">
    <vt:lpwstr>PtLXfts1F/elQckYum1eCkEQpOz4ei2Z8pbostU4ktFSed+FgjIXPz79YDWFWeETOtHPDfggBuMUo3Gleep+pLx/lp/uGNyKdk6XpJqzi2kyou6WBFN2+FKlegX1TYosqXm0bMUxVB53zVOZSy9ybx4XCum5R7nj07306J+SryW1BdEQR3GkpBvjzNznBkAsSvgbB5vjPTsG/oF4rmnFhfFzDI3FInPSdhw1BdJxAdMK6OSMtZIqJMnyfdsl1ZM</vt:lpwstr>
  </property>
  <property fmtid="{D5CDD505-2E9C-101B-9397-08002B2CF9AE}" pid="7" name="x1ye=12">
    <vt:lpwstr>9tWZkQvk36LSVDhPUNQm7g4psDePUX5RD9A5XgX68IjCk93+BZLvDLBQ5DLyA7sYl20ZnknQj/zMEJPDhsgdCocmyaj8b5H8d2oEVlT4o/0uRJxpF3i6ogvdwAY49w3xGLhQwBHrz2AYDl4346gFirmrF41z340JGHreNE6UtS/rVxc305T5ZM2u2rwi5KJYgsrhcU0vITvFOJyYycrfx0xVpPFEWrY/a+BzV5o3S/s4e+qfc1qsc1CkF/6i90z</vt:lpwstr>
  </property>
  <property fmtid="{D5CDD505-2E9C-101B-9397-08002B2CF9AE}" pid="8" name="x1ye=13">
    <vt:lpwstr>LZXqbblyS7WKTi53SLPdWIFX7dRYaVziIKPleewXUt3mvmzM6zYX7KrwxC5JJ7T5EHAe0FCBf8N1mqaJRYfvSjbbfnZKt77LixayxlITLIXYXe5RwJaRPmW1RE0TOQxaAXALx11/6+/NWspQVwYSgYq+fc3eWan/3BeMKKXLA6A3cXm6XERqDoR71vj6lgRjhZ4ho22W1hB2e2cfEjGu9iBd0cN06kPq7yiC02SEyhJVoexjfBddscv75Iizsxe</vt:lpwstr>
  </property>
  <property fmtid="{D5CDD505-2E9C-101B-9397-08002B2CF9AE}" pid="9" name="x1ye=14">
    <vt:lpwstr>uRgBu7z9v4s+IpeZmIEu1sdbelnXo1fAEmLm8Da2NQAyA5OPZlCSQnzYxQ64NGBtyYm247/fucbWmzYA+y7fLx7CacSkHuniZU5un3qyuin33bEDtoLwcXzLn7JSH/HOQl81qSOu4PmY3kajISw9b6LxTa+irgSGggEVWxiFwKNUpkhHEuScuFhwf3qtsBIApqDgTYRj+S1Fl/ijYCscqAyj0hGo13wyoxHfjYkDtyc2fw0IFjkIXcc82yS7Lc9</vt:lpwstr>
  </property>
  <property fmtid="{D5CDD505-2E9C-101B-9397-08002B2CF9AE}" pid="10" name="x1ye=15">
    <vt:lpwstr>AgQZcwZfrYwmX//7sWOxeFuOo+hvQMsuG2i5RJHTv0L4bET6b9C7OzfMe8vca3X/cf83d4JpmU6S/IodxBHjjQ7V138pR1dm2lOTOnVj6SjeDTFFt9b/FsPde2yqMUAtAxyfI94l6S5kwuxWEvZP+ZaQ3orRaIy/noC/vtId0paEIYjBYVphXwdEp5CyXkoM5Ihk5t0/hzcxn80SVesZGUbHMcLX1MApXXUD8ef7RBZlRHLSgUcEbWFXipzpUOk</vt:lpwstr>
  </property>
  <property fmtid="{D5CDD505-2E9C-101B-9397-08002B2CF9AE}" pid="11" name="x1ye=16">
    <vt:lpwstr>/Yhmw+DEXOcoarG4bnny7kPKiBze16E4ivWnqT3n2ZJp6HscfXZ+ZTMTeuxis9Nh7WUNI/wz0rTFe7ghu3anpk2e1z9eThCFKP7ItYW7+E9C2eD9nGIP+OwXnZ3UjvXypFX0YhfEHdgMShB5gr8coThwEgPbhQe7zd3U6QKpr1UMGc1MwELSCB8g6uUneT3JjOHALBPglwjz32Co/BPMcHGgxwiEM4rZJrTANw0mnw7Oga+PVA7eo5xi1QI9hFD</vt:lpwstr>
  </property>
  <property fmtid="{D5CDD505-2E9C-101B-9397-08002B2CF9AE}" pid="12" name="x1ye=17">
    <vt:lpwstr>vWUXLy5XPIRxXpcssRI+RbMPo2/2Sg94IxqiDiUdgZ1ZKYGh7f6pY69mJOi1sim4lpUUA7oo8ac7jkNeH6ZLoWmE0/DRQp1lIc5eShgjFNTLrpveNrayKZ7RMxfTrjc3Tf/2OxWmxSH/avsazUTydm5gzDvS+XQJLFv36WDn4Fsnq56kDDXHeqLewgvu7wPrzWoSUJOcPKHT6D00Ai6aH3dx5gQ/NwvqxCO8zNRhjA9EuesogiI+Yzgt/RA5dCg</vt:lpwstr>
  </property>
  <property fmtid="{D5CDD505-2E9C-101B-9397-08002B2CF9AE}" pid="13" name="x1ye=18">
    <vt:lpwstr>nyGigYsNrE8mzpo5LPWLCLvyG4+hBCs+WbN1RdcHFPigrBiG1KsijtBfQmQLHtU6+bo0Go+jTT51EKfS6lZEKx0jX+ix6g7WxBDBfxR1o2h8VVf3W+1grTOs0X+YK38nF/qurlNMocn0HigzS/IHvC4BZt4k8Ok0Hmm7AwpwIhxn4R/p6/X1XY/s94QxWxzQq59xSmgb9hx+P5LTx8QmgPFDwzf/9e1cW83UQig73pwbPwYWxAowIY7p0652NO9</vt:lpwstr>
  </property>
  <property fmtid="{D5CDD505-2E9C-101B-9397-08002B2CF9AE}" pid="14" name="x1ye=19">
    <vt:lpwstr>HfvoWJstllTcevaaZpyD8qATOFj1SD3ii9oqsNnG9E3ShqWuiDRsoMt5cRHraSq7krgAeJNCTnrkUdMRtN1NIsXASdH0Ge6LMPF16a/YkZXXAvSYSPkSGCZYWLUoLerx1TX1V9/iQm3gY2Nj+QQRkvhBl/XicukNaqOlLTv592iG8YFlUMI3yksOaeJFBS9/LE6Q9aaXUImMAtZHjnaLHp07VESq93e8KZKKd6XGsiIHuMsDfzEGqB+Ham+NlNO</vt:lpwstr>
  </property>
  <property fmtid="{D5CDD505-2E9C-101B-9397-08002B2CF9AE}" pid="15" name="x1ye=2">
    <vt:lpwstr>y13n5wTWDUMQ7i+LoYF2hTEa0Z0His9iZK1RV7YeXPxNKZzDCmmXhp9MSAKF/WxFwdIJH3oqFj1A6V/yeB2HlVv3Wb+QYwNctTg0N9p7Pk40b4C+omKPU645jAqjffj3lOfjJhgaGbPQYPB/vKhPzHV8QFIZxB7GAFXvvfacxc6FC3M7XYwMM+TOxFTT2u56vQEhG/hD4ik7ZuzTlDJCTNeJdlGkGfC/UtJ2GF9HzX2AhE8Kf9wHz6S6pEi6Cp1</vt:lpwstr>
  </property>
  <property fmtid="{D5CDD505-2E9C-101B-9397-08002B2CF9AE}" pid="16" name="x1ye=20">
    <vt:lpwstr>1QEaec/08V+1FNAwuUvXubfg5bjwlTQa8EnGZwcXFOm79ts2qg6N8iQUQ9BzUCFy4fNSkq+WWRNQDFq3s9JT0wHFPP6vq/sY1UbiJqs2Y7lElAGAi+sGzP68WJdE32VJ8iPvVms/11B65BwEeFecWW4j7qImhx1r1Ba/ezOQ/hteEqyeZq4L1E24ji/1OVsVzANTqIadY+qiqtN+uEgX4XYegoKUErczAFmiInmzbWihqqsChDAdRjI60jD5jFZ</vt:lpwstr>
  </property>
  <property fmtid="{D5CDD505-2E9C-101B-9397-08002B2CF9AE}" pid="17" name="x1ye=21">
    <vt:lpwstr>vHfvKz2uXamX9yFXu/3gT8JMOJ94+mwSeXL3wZpNjDgfoT6/WHhGrT67wMrrFgxuA8tHX1ZTbQgix91StU5EOR9gQBzHl4Am0bvyz3ObtHXvQgHz9ucmMvOID82xSlP7FWbbW9C+zJchW0WgqkhJu8ZUoyJFWi1UfMdZer80+z+uoRySp1vQhRyL6Nn+vpfj+A4wSx0hVKUnnEFEnC8ZHpuo5sT1gRAOS3N60x3ahRXtRqOMDT/75jPMEEXfchv</vt:lpwstr>
  </property>
  <property fmtid="{D5CDD505-2E9C-101B-9397-08002B2CF9AE}" pid="18" name="x1ye=22">
    <vt:lpwstr>es8x93R5jSjC03XVeFjYQFd7qJZkQqAY3n9DKVGllI5ZNQg+zNCMQJaruACs0f8X7AkDDzEyYbMTuuPWE/3KJQ6q+jF+rTCdRtzX254pt5QK3PWX5229h6BZ6fIzlOkaAv0pSeSSjlLAP2C4HWCdaaLeBhbind58/lil7sNsgWSHL+q3+qgXJXY9nIcz4h6vw9Ea+h+ftTLNouvtT9YfdcnjQ7VNqlvEIJOs+41cyTgw7ERQNS2q6cyXdFWEz1y</vt:lpwstr>
  </property>
  <property fmtid="{D5CDD505-2E9C-101B-9397-08002B2CF9AE}" pid="19" name="x1ye=23">
    <vt:lpwstr>JsOBEAaU0o1r24ff23b1rB8WirCRtSK0tpNRhGdERb5TfdrCAQrItCEt8oS+mU7zKwbn3ZrxfhMKGxeOYKs4o1tXAXNqs9U26/uVOOjPt2DBARRaG5d3O/DBQdpX+L4/gWigpM6p1mB42RRAVtVFP/puXRHd9Vn0bVhG2/UNGQZRIqRT9YKurdbJ0fW/IQFPNVsxnu4wbVHL3z7Y970z/buqBn5JaKLpR8sboMx7pY5f0NRtzMbyKpqdSqem2EZ</vt:lpwstr>
  </property>
  <property fmtid="{D5CDD505-2E9C-101B-9397-08002B2CF9AE}" pid="20" name="x1ye=24">
    <vt:lpwstr>iRYU7PFd/jCwgPDe5QbeAjpIxOUIu0Y+RAVsuNVxpB7OwFFL8zjyWLuUm+iPjfASrhy9x1tQrywJQnkX0QAgW6kBizFW1xYl5nMN1fWDDwYd1TGmXz95JnG8jpVF6duOp2NxviDmOMS4Aye6Ure37PZVN9hzrv5fvL3dwmUE1uY/9ILnzkUEBbPebqbsTa6uGJnABdqIZjOpvxW+gQW/D226YTgtf+jzHdDYvjApOQFmdYAF+f2zAwJD51/s+4C</vt:lpwstr>
  </property>
  <property fmtid="{D5CDD505-2E9C-101B-9397-08002B2CF9AE}" pid="21" name="x1ye=25">
    <vt:lpwstr>4BGLGp0MZW1RpopC6PRd10IpV7CvepOjAFBZ1BAjNUX7jBn342nwsojwm+z/TPJkxfhoN7JZ77OwXhDGqjj1xqehlkFqAu9HYrsdpC6tTk/OEFWMPQOxWR/vPReLED1yMwjiq5/cMWLgw9UjpUQkS+nvv7m9+8jg0R3rQ7/D84LhvGMGS+fqgVk5WVOXdLslfSdJoanfGZo9zO00LttgmsW9HhRz0r7+Zbh0Ck1AvQZ45JKbHL9wd9JyMMhVcAP</vt:lpwstr>
  </property>
  <property fmtid="{D5CDD505-2E9C-101B-9397-08002B2CF9AE}" pid="22" name="x1ye=26">
    <vt:lpwstr>h9dFfQJ5m/T2u4TL8tBACOtNBWPKuZgF/xmIrafXKyTatQ4kIpomfBal9FZy9J9VM6pdhOGUFA6dIm8XPvDz7+Mv/T3T3xFZeAb0HVKbhXRTuiMi5NIa5YmX0hdYIXK8p6D8c07e/x/7cOGpa2MZUnwOHeugjn7UERtHPJqprtjyiKBbW3+Wv5VH8H/YiWl+c90UvgzVLMxtXSjC/+qOwur8V8f2aBczzY5vMiPIAQ0CrH859+prpXrWrbkl5Vk</vt:lpwstr>
  </property>
  <property fmtid="{D5CDD505-2E9C-101B-9397-08002B2CF9AE}" pid="23" name="x1ye=27">
    <vt:lpwstr>OHbDd87r15GTMT+C6MUF9+1si2G1WMpSOv0naBt7klHBqrS+/VT9DTuXzueoPsEx2EyftTPffTyuSc2jFUw8vXAyC4Uyp+NSE9pJjg/Dd4uzCzmCwet9+D1TfgxxcZtMpmb36YFWflAveHDw3/R/csPzZ497HdTXRVCV7ReJgKGehydSPI6aHRI6QejE5pR8frluro01THBRpXz9FaUrH3qCg3H8bRSXfOnjx7+Z9XWNQ05MfddDQA1ThHgosfE</vt:lpwstr>
  </property>
  <property fmtid="{D5CDD505-2E9C-101B-9397-08002B2CF9AE}" pid="24" name="x1ye=28">
    <vt:lpwstr>yv6dk53uRfdaE6uqhU0B98+KfTxQF/KJhmPh63kK5zeK8WytK0pqJMMeqs/aQdZLPR+3zV0eR//SF8Y+/kSKKrQfQbVu8dAj9+C3faZeRvx9LSSEF4152ctVRTgDCJWjcRpmFEyr0uG+yokr9U9XNKlSfT2HcXi5s7+fS5OsOlLCX2q9uaPUQERxKt6OxFwuoOzU4zjX7p4kyUHq7iLBX4QiQ0fm5i4p+t+o5uw1M15mYQmUHzPJjErVexHm+en</vt:lpwstr>
  </property>
  <property fmtid="{D5CDD505-2E9C-101B-9397-08002B2CF9AE}" pid="25" name="x1ye=29">
    <vt:lpwstr>Dt7My1qnfC+xyN+sdBk9xcWhHmzZ7e6D0h69yqwnRuRFFzlsmNt6Flvydw4d1Tyxfdv6Tx9BVfjdUo1jTOvo6k3/Ssj5TlvB/AfXToHubsh3VKYyg/jhqJHqPqXltTBhDOEjgRrFcwwoK9ALWjMaJG0Ic4xsSNhi6sBnKiNijg9ozQkId0bgLXHoqKKEK/FwSKbjlrZNHU6xSDtXkjd1VfYEs7SSpHCax19AkAWaCz4QG9GOFlGfpj/YyVa0j2B</vt:lpwstr>
  </property>
  <property fmtid="{D5CDD505-2E9C-101B-9397-08002B2CF9AE}" pid="26" name="x1ye=3">
    <vt:lpwstr>+cOgX29MYFGw3qLiciJNA75ZhyC2nVTH3GOGq8T6ZCGiXSKbQy2dl/DhEqQW9Pwr21F8LAdy8keibo5PSspX34tnfmzWdmwDIe5NDSFDD0pZZ53SP+X/FXcvlJTjSu9DwC9q56620F/NWnEeEWJrqttlmVsgJRknAW73IM5MdJfh0wvwsyK53d1scldWeE83BG8VDiDMvnxaO/uDWzt+HBwbIP6EFDtTWIcdQRHzDgQ4WCzYBnN1AKi4cwkZsNj</vt:lpwstr>
  </property>
  <property fmtid="{D5CDD505-2E9C-101B-9397-08002B2CF9AE}" pid="27" name="x1ye=30">
    <vt:lpwstr>dplBgXWBtEAuVW+ALE1mWqCwYP1KmKjKg52f1bYP5KG7HFO5KHdHlnNPUijJx0R3cDxr+Y/wGoRVc1hSBiR4QSU2AZmpkQlnEssF6ArVI6pAe2cIO+u42betvRNYHB393i8FhBH6wbk6qKJHrE4u47UfxostAFYRwJQe3m+qZIRERcbaRvQpSDhrdL+9u51+JPeBYMmgSNwHNdLGmN2BHKi4YZzPDQfyXoC/rFQCIm/HRyfX4Xh5x/wFNqVf1R9</vt:lpwstr>
  </property>
  <property fmtid="{D5CDD505-2E9C-101B-9397-08002B2CF9AE}" pid="28" name="x1ye=31">
    <vt:lpwstr>+2/jPCrO10qFS7i7G6Eb+2eDeiVFfLLZWPmxT37XJrIFFlpskwuWJPt30ORBumV+VSlN5/iPglWBOaY5r/0zlt22UFf9YeYrJ5sKVsYNOKugpAG8y8SWdWHJuHRXlK/ORk98/s1Jpq+6hdghP3nDQlI3ylgKBl7X1Ih9UdfthBzdGiZgDE1qhTIPsEGibdz5zklfQhliWW0aR6PDP70jBEKOM9q/6CppWDoJIQf6hIh6DiPDB5wj+TVr+T+LMa0</vt:lpwstr>
  </property>
  <property fmtid="{D5CDD505-2E9C-101B-9397-08002B2CF9AE}" pid="29" name="x1ye=32">
    <vt:lpwstr>5wJqK1VIbSsdGAFgFnupy94yqLZ3ladT+H7qQi5mhu2AZ4SywQtrGytxHZ1EymNAMxX8QVzajQ71yltlv3O1hIFWU8y2g9sn/AAeKeVls7iJsGuU22cGnRFu4BXQuAxY63A/zKN33UrGwzWOdjizLBw//hCtxoNsFw+5QSG82oD1h//WYnGu7HQLDUYSYHwB9eNsK4LX0EwePArk4RxU98eQS8cRhOoatOJNQgUB4E3nsZzCjj8tOvniOafvWLN</vt:lpwstr>
  </property>
  <property fmtid="{D5CDD505-2E9C-101B-9397-08002B2CF9AE}" pid="30" name="x1ye=33">
    <vt:lpwstr>l+PfbKIACgDH81fk4d9sgUH/fCRPLNdbbKBqNfweRaXJHtFERRSN2lVve8WLIfPpw8BZtTnPkRqpGPogXdcIS7Q8FmZ1M0sW9QMY0VxMiXJJRGQOmNyK2mr1fv/tFVSHIuVjUaf+lmCygSM4nz48A+E6sB9X5AfS1YBj6vFqV1c3RRZQN9R9WnvVcxeIkKhZrcrTET/0v68QCeXKKGXVoENW5cFEtbjkdNIPAE6xYMYc+Xpry28Ru01RDzdbZVE</vt:lpwstr>
  </property>
  <property fmtid="{D5CDD505-2E9C-101B-9397-08002B2CF9AE}" pid="31" name="x1ye=34">
    <vt:lpwstr>EKjITsRSUKO96poGNknyjwdHT69Ea2hPMPpkbhq44LHSS6zNM/Ic9J6NUtx840dpXh/lEW7YeyzpAz5PSQLbgJXJkO1ULKpP+GReapUPs6J7Zq46cwd71KRs/H3dDDMPlDoOJg/Q10UqfQMqmDVbFp6HgWCoO2t4iS4hjYve3zatwD2iTi0lCR3glDpHMebTEcmHvxytCryvyr2Q4mmV/0k7fU62lHE6PKFGAlhagz38J9bZImSd/Owpm+UMMaa</vt:lpwstr>
  </property>
  <property fmtid="{D5CDD505-2E9C-101B-9397-08002B2CF9AE}" pid="32" name="x1ye=35">
    <vt:lpwstr>t06RpiCsZ1ZYDnQ/Hmkjr9gXY8DdTEtkPjksKEm5qWvww0OjQxeK2K23L12IQgSoLbmB5yGqq6+amyEbwDRVZp8pwU5k/nLqs5309LeyuJ6UBVca+8MpfaNwVipk96nxqOj4FAlsM76b15Ln7zlnzRRocq/VGBQ6vj3AilO/S4J/4sLWkWzwokW0cgXWb4NPu2uR79SybHXkmWGWMv1U0Jw1EH8lszXXSU2WpNqx8MAl3gZBcQC4KH9joMNg5vJ</vt:lpwstr>
  </property>
  <property fmtid="{D5CDD505-2E9C-101B-9397-08002B2CF9AE}" pid="33" name="x1ye=36">
    <vt:lpwstr>fpaAfBbophCMG11CG/VfQrY1bwgtb7wQRJGgX0+uO5kDpA/GZoBK8843j838sOH3Mhfz19C2wJvQ5tLa7mOQT4x/7K1I28rHk75tOyHLrDaV0en9LVvZZ+/kRvmsrPVtjNyl5/sjWHMkamawYT6M3LAa5Vzuo1eX+FQv8jVnAJ0X869dzd2nF7NPrXFX/oa8zT0odCl1SRg+fA+qfk7GqT66MWf+qjIfkVXCchdemBzeQWm5OuKvpNxWtYGUR62</vt:lpwstr>
  </property>
  <property fmtid="{D5CDD505-2E9C-101B-9397-08002B2CF9AE}" pid="34" name="x1ye=37">
    <vt:lpwstr>iFBviJS/UdJwzul9mIm+fl3SCORm0ojfTr5UiwJBJBQXKihACXlr7645JgDApqPhg7NSzcJgwbeVk9y/ZcZjfkwfTjpuUINHftPG4e2d8D4NX8CtovakSTmPw8a9vAP6bD958mEbuEFGPViF6Ffqn80s/v+ZfQ51iNkxg++TNX0tWwASLu7wFPrnylO6yWTj6lraKXfcYsLVToBJyqc8+7y5umXyeFm6CatOVohAVWrV7UJ0owN1I1NBbDoQxlX</vt:lpwstr>
  </property>
  <property fmtid="{D5CDD505-2E9C-101B-9397-08002B2CF9AE}" pid="35" name="x1ye=38">
    <vt:lpwstr>E9P5cn8zZWWYuoTkZ1wITYZ+cP5PkpdJRfF8fBn6ZAA/T1OBB5YLftADkT+i8KPYt+M/0IyzjjbeLZQRdR1fLDASpd7eE3u4bZvPR4k3YxLCMzWi43miL7a5jpuM8jAKwomnMfQ4YSnb0Mb23kUtcP8kF7/GnL99PoI2B1uvqBVwDi5EGFwHzYeI7CNwp1zAWOk0euC7HeK/0vERalYUg67p4iDR6qMgYB4TS3I4LLGN1aE4A31X1odaYi1sctB</vt:lpwstr>
  </property>
  <property fmtid="{D5CDD505-2E9C-101B-9397-08002B2CF9AE}" pid="36" name="x1ye=39">
    <vt:lpwstr>80tqkuZwSAp34pXa8ebT+M1mZm/Z8LxLmwUcLSUpdLtxvuSLInuexbnBZ9yOvocwGnPriE/M/oqog+yHJKSv0SesCjJvbBfxvyNcglolrILgmqcop0a0CQMR7B79ahkXjS9Luqp5Y5t/spaoLYpjAboQGGGLQZjomWgh3bRlwVbQM+2+cuwuOEiiJTEWOZjUp/CnFcJJv4VKfZ7v66KNhwu1tO4RGBKa06xGhoDb0FM07/fTBJUvkJDRqC9o+TF</vt:lpwstr>
  </property>
  <property fmtid="{D5CDD505-2E9C-101B-9397-08002B2CF9AE}" pid="37" name="x1ye=4">
    <vt:lpwstr>nOSaHbI3CUyxjXAXT3vuaVQHP5omOuoh1FHoBqWH24K7ie4vzNYwZAVZ5lraqG1cWTpukvxNbJo9uBpgCMAw8phOd8v65MPgxhv9/ZnWJvIe6mM38PveUBoX57erQ5fB1oPEEwDx/BO5VNhsQ3XFGJkX0HSmKN6nwm3RbOZDFEyY3yDnA6QudPHL1cweKlajgfFxHjG+SrQUcgBWADpaf1K6+Ucb5+JaHgvbvcTRpUuxuwKJvsHwlhzV6BiG1g3</vt:lpwstr>
  </property>
  <property fmtid="{D5CDD505-2E9C-101B-9397-08002B2CF9AE}" pid="38" name="x1ye=40">
    <vt:lpwstr>yVs/R8gzASrQ00/9THJ378+1+lvD3ZzUqvJ3HuvCMJc8Cf00kPsTIZWgLpsdB3LRVDtR4XfXpmu5FuejngGQxBKMOjZU/LETy+0e/E2ScSv7eXqRmN+uWclQlnrqTInWJdsslF7x3Bo+KLNygJQ1YjMXWmslqguGIG6ULzRHnM4wz0TgJ+qnbuiARmmw04iExRmZi3yShTrjknalvEpWkNzJNMUF3GrBn2AfxFVWYUjoAIuIBjjNuc7EbQxEeJ5</vt:lpwstr>
  </property>
  <property fmtid="{D5CDD505-2E9C-101B-9397-08002B2CF9AE}" pid="39" name="x1ye=41">
    <vt:lpwstr>9HMvSaroEAjQLFOWDrIXBrfmULQ+KXCqZl9b5X4HytQs06p8LnqptCH62Jf2phuO75vRBV9FhimLe2opJzhdCkAXjM6gkpThYZ9+mdrbu8DT00CAE6HtXVThTFd5bob3GyvQgIpQZ5efjA+MVdvM0hroveIJcuVHf9CnpOj/CEX/KLYsYndrhNLy0kYF/aohs5UpTyB/5xHxKoTa2qLNeZiB69yie5Feg7+rRwyKKwMVwNlj8qw/ZBzCMtHCMax</vt:lpwstr>
  </property>
  <property fmtid="{D5CDD505-2E9C-101B-9397-08002B2CF9AE}" pid="40" name="x1ye=42">
    <vt:lpwstr>8bsiebqP7S7XsAtnNv+S6WIEa6eoaFwn5Ttm5FlhTFSIptBablhPVg56cECoGER6KGJ6ZrQHHjs8US8HGmzy8z/5JsgGAy7hajPPrN1HtgGhtG1644reA/WHDmoSDixaTiY5quPHxu/IHVxwEjRUkdSy59cd5ByOHxFOTytLIuhtyPKKtPVhbcC+ZUnvFMEffuj24sjTJr1iZMcdT92rXxRge6KeOz/DlvUwQsUXuwXqTpguvQQ5vMC9Yh60I7V</vt:lpwstr>
  </property>
  <property fmtid="{D5CDD505-2E9C-101B-9397-08002B2CF9AE}" pid="41" name="x1ye=43">
    <vt:lpwstr>/6pENf1v0K3qllmZ43pblwJAmo9retPYBFwtee/AgXd+FbV1kilOcSV+7KTcrzEUgQxCyonLn+Q8Y84bClM/poR3SmqDM8wyK/Pfy5v0wLl2dCrRqvn1gHO/QIHRGEXyPFlj+/8J2ZBU/a8aadhAoTYJRW0xNnenswatVN7bLMZV/0A3GpYiPRUlAqNUNlkA041MlhpP850hEQlA8Iq8rn2WOxWYmoVyDidJPZ/fu7e3xpSFWJocJcghDgUQifx</vt:lpwstr>
  </property>
  <property fmtid="{D5CDD505-2E9C-101B-9397-08002B2CF9AE}" pid="42" name="x1ye=44">
    <vt:lpwstr>UvH6B7cVJQ4BNeD45pFxKngSSw4PSbCbHhQL6O9hSIYTA5Iju1B8hqMctjG0U5OIcdgKbA1YGRCE507zqg7FO5hQ9TY6pq4Xax5zC9fEIgL7o3W1t0dQSLDs+uMS0iGGTDL7az6bXlxIfAiaXUFu1Jq+YcphS5Z0trGgiNwm4Zc4JNeu6w8Tv2hYV7rZflK3GstLaBTN4JvC7QRD5u+7rrlJdBXQUfWncwkNoBvjPTIRZnwYv/SBxRodj5EgGEf</vt:lpwstr>
  </property>
  <property fmtid="{D5CDD505-2E9C-101B-9397-08002B2CF9AE}" pid="43" name="x1ye=45">
    <vt:lpwstr>v79oPmNqo6+QZdNCpSUOmfH/6gZxdjhPJw6V1e58ITOjf8NFCCGkisjqxK9Q+I2zkLv5+hx68zs+ezn5gnEvXjYUIdObdu0Yf+pIDyS2K5N0I9HeamhHq7atleV/D1FlM+Fwo2swN4DGGORHMr8NTmUgkzl2jlw7a9v2EAsNkzab7axizGn61PgUT0tmv153ru5udgvp4E17aRBC2B6KOlJNjxBI5P54eKF+mj04DqDtF7SVzZ9+WY/yWRkEj68</vt:lpwstr>
  </property>
  <property fmtid="{D5CDD505-2E9C-101B-9397-08002B2CF9AE}" pid="44" name="x1ye=46">
    <vt:lpwstr>OaQ3/jrAoUyagBLW6mC2DrYSg9/BhP6nnnvEIiXLBPQeGs6wEBw/XcsAec5a/v+hrx6AOE+CD3uAZS4CBgf99sDQ/ZBTQMcMcJy7whR0wDX8Yh7wo11D3B+/mgbpejHvhxUBufK8y+zgGFsi+HdK2sA/4lQSmc8mpywzL8KOHJxiv4ezn5L6zEg+BpYRUgeOqGwl3PiQS21ypBA1QOOH4ooHvpIBfLRSo9o0503Ggh8yU9UpUrpkUTIMazi9YCm</vt:lpwstr>
  </property>
  <property fmtid="{D5CDD505-2E9C-101B-9397-08002B2CF9AE}" pid="45" name="x1ye=47">
    <vt:lpwstr>o+T9nsvNGHucLbQrxxVCWIigxmoF6UpSEobkS74OEcSx2fC9Ql9e4PMG+K8IR6gsxV67RFzgzcfcNF5kr5HxPTKIuX8QB3zoYYZ8SStGjQTwDs6nSr1GTfL8rTBoNz0WdDeipWUBqPqTmdzGOD/d/g+DCcQfBdUz+RVM1lIYrcW92FHQpkkQK9J9Bt3PbyAHOoaYmFleG9nTEUtM9BBuPowB43Zg5IT1USxHhauDWOmTujbeQLV60l9UIRkUyFc</vt:lpwstr>
  </property>
  <property fmtid="{D5CDD505-2E9C-101B-9397-08002B2CF9AE}" pid="46" name="x1ye=48">
    <vt:lpwstr>Q+WQJFkF4jW7/r7Wc99vSWj/khbgOoben5cHz2+/tO+pzEKeqhD20ABfi570YfHUoyA6r3em7I7P1JNQIeaX5WDEtP43fXVFOqe9mHecj7XKPDHteTddG4SoeKMLEud5ETvevWgT7pZXo4M8hJPTN+yJciatSvUw4i0WZTaL/BYVDyxSe519BXIyo7wk+Ab4dbUW/WB7NwZWmwEwavI7k//yW26UiCR+GqzX5R/2wqyGG1WF7Xyp/1wNsusPiX+</vt:lpwstr>
  </property>
  <property fmtid="{D5CDD505-2E9C-101B-9397-08002B2CF9AE}" pid="47" name="x1ye=49">
    <vt:lpwstr>7iqUgAN0oAn2J8sryfgOBhFcCkpboTw2FVMRBWnWcVsHc+GIq4jFoRtyWsDznPfwMPFNh4JGY8W9tNabEKVZ5mJnhlV5wP7i5uvCc7gz5yoNYKH6awvfdPLnSvaHlTjDF6mzcxJ7ySIyt/sZbERXxeGWujK6PdB8whBacSHOAb+ggqBcjZUWAJQidD+YN6xESgpbUyRTubssrSfSfBiaGrW1a1bruOfehPTUugDZtvbz+7l5skLlCfoEngAWGI7</vt:lpwstr>
  </property>
  <property fmtid="{D5CDD505-2E9C-101B-9397-08002B2CF9AE}" pid="48" name="x1ye=5">
    <vt:lpwstr>Udtev2J37G3bYxTb1jM2ZK22uzFCA+yIDFeRy36tLtcR5xG/p9Mi1sM+KQVN23e+I5zpIE2QbNXcwQlcg88CWIw6YWOE/Xjueobf4JJ1fRqTyddOFSXqc8+AZ94xLKCUkfS28RObDmWvEjPQ73h9JQdGxAKsnW4PBlCBG7OHIGW7ljs4KTv+hT2/51ZVUhmq8CwttdbOomDnmGaz4MugJlvaTfQKhwKizMGbz/mZ0rh7WOMiwWbxLqdE0HopAv6</vt:lpwstr>
  </property>
  <property fmtid="{D5CDD505-2E9C-101B-9397-08002B2CF9AE}" pid="49" name="x1ye=50">
    <vt:lpwstr>ZSvifPthHOo8U0DZR+pUv6oup4fEtTOw8WON9oOcazFWxMP0nFJD3cuXfUOXwGu01e4H9k+9yiP23RWce44qQHFRXk6e7cMyARzDeOjrFJaOqWbs4/uu1A9hDvMPk9a14qEsnxOLrj1WmncIH8toF55GRx1YmTWoSdmJGo7hnnfs2eQ4s2h9PZRfoAQ4sKBmD32AStcuwE8Rqt6vwVCxfHQB7upzXq2lDWl+AXOEH4By1KQpbrFCiMrdHa3yItO</vt:lpwstr>
  </property>
  <property fmtid="{D5CDD505-2E9C-101B-9397-08002B2CF9AE}" pid="50" name="x1ye=51">
    <vt:lpwstr>Pea8KhBTzqvl3YhwOnEXfajcS3DQxiWXtIp71DSutFfVFkf+MyUqe2wpEvAJhQwzOTuxeQQyNSrrU9tVPYUYyaVUAXYk3Evejvgbs8zmD6OCLFTS8uH9d+lF7jVt2lmmJ4coX+zlpmdmCKFWgw5qvWPQpwovSBCixpKmwMWcr29bXw78cO5a5emWrYl19xMUmXxc8tAGCdqe8JXOb0jwqoN92ALD21c34yShCoghFY1DWqUgFWlXEPaQs9EhSNy</vt:lpwstr>
  </property>
  <property fmtid="{D5CDD505-2E9C-101B-9397-08002B2CF9AE}" pid="51" name="x1ye=52">
    <vt:lpwstr>GwT2x0wKLnFaLOuJfJKXjURJxuiZisHbS2jOEpgrE44QtvMRKuNB2fS8KUkC7fmg5ejMbHgTA/1ELpooXa1oeKyy2mhjELdOV2ILM1G52T6zmP3U641/ohg4zwmfyHnGSyPLBR4tu2/0QTFYhTWJCfG2oTegEOTBdURS3Z9sq+TRQB9Als+aljNYPf+/WEgLHq+0yle47Zh3Q0O//Y5WWvTHWaXbDNNcihaFVQ3T4Tmv0Oht8MdwV6adeUdgzA1</vt:lpwstr>
  </property>
  <property fmtid="{D5CDD505-2E9C-101B-9397-08002B2CF9AE}" pid="52" name="x1ye=53">
    <vt:lpwstr>inrVmg6CadJgvYFnbMpuVsKBTqjIDMnC7ydYfCKDACAb6Hxm4jUn5X6yybdqe61VlzsCdC0v9vbjcP8U62mD18eVPgB34Qh5mfLu7F6q8JtnEJ5oWpD49RC6cFyxVe9Rfm3I/wXE0g/2jc/UuQj7rJY+YE6IAYMg96bpsGG+URBgu3F/iK7H5Osmt/9nQHw8LJwXVeKOsiaHE9B99zSK8dLi0TkKYVOkRtNmPd8qk4qEP3gu2kbxT/TTjvnLvXN</vt:lpwstr>
  </property>
  <property fmtid="{D5CDD505-2E9C-101B-9397-08002B2CF9AE}" pid="53" name="x1ye=54">
    <vt:lpwstr>FHy4BG+kXcUYFiDQQk9QqkqVgHgl0XweOEycXZmF/YCy0uni/35Kj42PbdSFVWaQLj12DFZMtbyeQsLsLvb6dmwDww2tVZpXnKnhl/hIkEi3ZEfzjZsMOUnd1EPlaf7JKnV52Iuj9a+QJeFnZhzf5MfKmC4BnYK4mH+S9Z1R9RMLYlpPffsFWJ2y8M3nPsy/7+WwGBrjsl6UiH/70LCRvltSZUWw1lIzkNCO79sOb90Gm/UlwMBKL+Nooev7P/T</vt:lpwstr>
  </property>
  <property fmtid="{D5CDD505-2E9C-101B-9397-08002B2CF9AE}" pid="54" name="x1ye=55">
    <vt:lpwstr>e8J00bxq4kbCxrn7PqWSwGoXFShLnEnA94FT9e9YGkPmdGrO0QT+s2OU6zo+smAx9vi3S+1yQPnXCJQRTORHcqL0pw63J0Emt1Ph0gMwBijugDL7+cs7dpHSTHxd8lOsllD0AG8Y1NOS5vNuZM8gKeOfBXOGYCgVnR2C9On1fOF2GrWAymDZMr6NHBF1PTyhaT/Lasa/M4GD9FAHS+qGAqxoZX1Bv+2WtWOgFhuLm667HxM7hbYYWENnww1d0Kq</vt:lpwstr>
  </property>
  <property fmtid="{D5CDD505-2E9C-101B-9397-08002B2CF9AE}" pid="55" name="x1ye=56">
    <vt:lpwstr>zxwTaAterAQPlgULLIQfvmyMNLc+/wGdFEpDdQ+3IHAN8y3exBmuI3RLlu8dQxHtmLXyHEB+6yDFyb4vygHcxBFmY2ID/QIBK/L8cMtlNf1JmULO8Plxv9DQ4wxkDlvoNPakpr/IHcafX0L6smjX36yoaq8tFOOxqcJhFetuOK4R6aAQy9+BytNY/VrKaBPTy5SOgy4NEuyl9wgIsZkISL4O+ZXGKIymMgqOcbRNPfz+ZI7a/wpAc9VrxCDl5Bg</vt:lpwstr>
  </property>
  <property fmtid="{D5CDD505-2E9C-101B-9397-08002B2CF9AE}" pid="56" name="x1ye=57">
    <vt:lpwstr>//Zb9ZxbPRKETIrV1fQoUSdMMGMc358cJlVzlSu0FFb+iPqoRWkupjhWhQ08zLCWXX/EADD9wB1FJIn6iWA+YqNU8IZxncii41WZbmk7HkqTDi22nYUQQfew/VLas37dwO16mSlV0TWiF1XlEHpj9/3dfzh/E8Fhv6PPcRvqPQ/nsmv9BYW1MuRYULkuxVY8qvqurE1/YiF3T2tf7sRgPFvW3S2Ci/g6LyTNzacb7BASoDnq3uLy9i90oD1H7eH</vt:lpwstr>
  </property>
  <property fmtid="{D5CDD505-2E9C-101B-9397-08002B2CF9AE}" pid="57" name="x1ye=58">
    <vt:lpwstr>8z4/wwgvYb5tLV51NdAxQwT/ONYRCOo0O5ogE55dhiva/3rTQyEe6hJcrMY1THTBREBh3WZ8UA02HA9FGBXW+cB6j5+GpAPS0Dyr3HZZv0uQzlVyZQWRV41lOtE9koaxWBP7azujFz7PxmLPXyqvxy+2426GLcgXtx86aXaOau6Wp23sj+oU1EDH+T2BnuX20JfWN+cC6xXz+hyTAkMv659Ob/rofVRQpN751/zSSlzu9Nx5OAQBbHbDNvm5cqL</vt:lpwstr>
  </property>
  <property fmtid="{D5CDD505-2E9C-101B-9397-08002B2CF9AE}" pid="58" name="x1ye=59">
    <vt:lpwstr>WqaV6NVKfXoRAQuez8KjfVy4ar+fMHLD6p12o63Ogmo4E4qBJgm1LyaYDk4hMxzoEuj+vvQGWJsJnbEWIngPzKutMUdmQXHVyUjliCjgd/9S1Znc4FyZAI6Etu/q76/pBEQSVOj7xklKA/+/mhSqX5799SsHKCv/MfvR5t610AMjc6r1RH4es3zKn/6fCqCpNXNQ64P7x8abn1gv/2l6ZeZ6eKABHfo05mzjJthx5W0c52BmNE3Ld9QlXp3XBKQ</vt:lpwstr>
  </property>
  <property fmtid="{D5CDD505-2E9C-101B-9397-08002B2CF9AE}" pid="59" name="x1ye=6">
    <vt:lpwstr>EEpGIUla5BR5+lI7toICo0Z7mIye4vWWEsRQLMeLsQd+HOBucXd9JQWYF6xo0HEmLwWxEoRs6cIp32nLS/7+/5mWDag0rm/hiwwk+fE1C7N7o/va6hCTHjNwTOQeXcZ5vGEg6NL+FxsAH7AEyqdzKuQvUGklTqcYE0XhlTcIt99udXaVoq5UhzBQHfcDXJh/i7a4+NM/KsJcAX2DGuOBA+3mqFpYsdmhathtmtB+ZZB3+txQYL25+Mry4OkNvUI</vt:lpwstr>
  </property>
  <property fmtid="{D5CDD505-2E9C-101B-9397-08002B2CF9AE}" pid="60" name="x1ye=60">
    <vt:lpwstr>x3A7xZFGOWXW0bHWcse14eQaFwSsd3wYQq7OWErpypqI7Wt+AiqZikX4BlZ1E3+dtPvcXifyD8vEU27VFYkii5ZAdCO/5vKotl9+QNWCHVlYr/AE6Ld4IBiFE/WCeDVzz194/cHOCP7cRd495GpqqL5c9ZnxDuINy4/isbzrsFiQSHIio/Pr4gExm06wHtpKPVCV7iVqLdXo8CdgtqNd1pyIxChZPp28yoKsUVHDJGl5u36vABWS7EIwkXU2NJB</vt:lpwstr>
  </property>
  <property fmtid="{D5CDD505-2E9C-101B-9397-08002B2CF9AE}" pid="61" name="x1ye=61">
    <vt:lpwstr>j5uqRguq3iwsE8ait2ZVNngFsWkqZUlEMbFEekMVfBwl/Me2ysZbZwQ/a21pWz+FqNm9vXU9sRYR+AOIg3Cf9nIofH5XaxVxB7PVL19wIiGHbvqGwE2mvv/PUXx92FShkHIWUx2Qu/OHZVUHkVbGEZHDtF876MkwFLbuhiz9RTnyOCGR/ntQuZ0uNmH07Yr4D3JRX4sm2xMVGnd0hNZs2/rvCzt/lOWMHXSp16edkfUDxXWQvCK5xqI9PqddfQD</vt:lpwstr>
  </property>
  <property fmtid="{D5CDD505-2E9C-101B-9397-08002B2CF9AE}" pid="62" name="x1ye=62">
    <vt:lpwstr>LqDDuWnGwUgZUA3C88mrbwyrrd+G/ZM09REkuaffmkWa/4DIEyfV/XGl0OfxJJeMJbcRB4Hl1k2sPUoakQrCCxudksvwYBmAIwOcEaPBemVSO//839HEF/6XNXcvMTsqMtKNdqxU3YcyJaJ4mGH7D4XehZepaKv26LP9Lq1uE3jjU2HvRz/OCpWjfS/g4FQZPYMDKeOelmCHA4LklLSeWwaYjhPe1BL43SNzh9Xv3nEWHwd57z2dvX2/D+XM2K7</vt:lpwstr>
  </property>
  <property fmtid="{D5CDD505-2E9C-101B-9397-08002B2CF9AE}" pid="63" name="x1ye=63">
    <vt:lpwstr>IouVPKwyWIDtY//P7jGljwu6p2s2/ILJSAgHjN7a7xInA4TRBG/hyFdixmO71/jXx7dyObBAc6DvC3blMONqE13aLdRzd9sDn9/yZIlux7GxzrSGeeI8GWWUmIs1fSsttHxQYTQkTPE4HIWvj0aRFqMw1Frm118cAymhAAfMO651YpVOsNReM87Y+2FTk+xC2/V36r9ZBtWRrsNDlumaJdhFOQRHjX565vMb7o8rxWAeXtigLa1n2FA2LuvjJ7A</vt:lpwstr>
  </property>
  <property fmtid="{D5CDD505-2E9C-101B-9397-08002B2CF9AE}" pid="64" name="x1ye=64">
    <vt:lpwstr>m9dN+gWgt0bkiaXQnW0Smv1N0+ZELv43MqV+wPak4/mwrnbivFplHzV3Uap6ETedJHWMbE14tAD7LMTmgVj7dMxK4u7HkJolV+GxFT+vD4P844wWwwhT8AwzLIeagyeUOh3rDHCxAHRTRxlguFIQt6VTP+jtTKk8/blfd0OQPCPbuJcp9ay6vsII2EXCKuF4SdfN9PcHRpqzMrIweT7/1K50AszdI1rwxayZViqDU4H19QRsLUfVbOE3D+BP12m</vt:lpwstr>
  </property>
  <property fmtid="{D5CDD505-2E9C-101B-9397-08002B2CF9AE}" pid="65" name="x1ye=65">
    <vt:lpwstr>XmEbJgF4vjPkP/o/W1Dfs9+f1Etz69+doGTj45vDrHsKQnPZUKbun9rWZx0nsb8nEYQ0OOhNms49BMY3oHOMG8mGCk/EeNAUQjN0rZ+IWZdt+zH4ejciJAI6R6BY5dcky00y6u7konafx6lh3sRhLuMgWMwb/vaK0xBqm1S3CjAteUfcDg1yvZdqEZw9HG5csY8CfdP0RwloS0TZvpFDT+dzGyJ72uPfnqvlHNJZiNbV2/YJ0oVyx7nOS6VQgt+</vt:lpwstr>
  </property>
  <property fmtid="{D5CDD505-2E9C-101B-9397-08002B2CF9AE}" pid="66" name="x1ye=66">
    <vt:lpwstr>HGwYgFSOnSb/m6dCZ65vWGyszC9hVPQWdM+I0tLZiJNeO2jU+xcXYE4kVnPtqLPPWWKplSGU4kFz/Pzua4w3EsPHq7LYn57+RFtKvd5t1ozLFZUDAQfn5u8+ZCbNerPz6REn+xuJaPbsDjhInjALcE125qBuUkYHHotlDO7D9ocIdBTXFwCeQGgXC7r/41XObaCsIAEP0gCtkDxSsAEQMYxAgKHYISlrBoUODrH+00c86cKe5F18755C1F1Oskf</vt:lpwstr>
  </property>
  <property fmtid="{D5CDD505-2E9C-101B-9397-08002B2CF9AE}" pid="67" name="x1ye=67">
    <vt:lpwstr>KCCOortq171Ch7XkR+SzanUiTzHpWCQeeFyUaTdI7NAdiY55mHlzQhssT8a77C4DrRmvhw98UeXwtTaqOJtvyzHHD9cLEccz3ba05TBPvoc6o+///HCa6okgNyvI91lpqexTabCzDSsQhCf1lkdPccnCI3Poro66x66nlicrzFsDL7Xb/CMc1DfNfXX4YvAkNuinTl1FgKmzN/zZNa1OnwIufwqH1yoxj/6de7ubPYdnQInGzInODUgkMt+09rs</vt:lpwstr>
  </property>
  <property fmtid="{D5CDD505-2E9C-101B-9397-08002B2CF9AE}" pid="68" name="x1ye=68">
    <vt:lpwstr>qTB7CD6F8hgwgmYEsE+z/uu5dQ8FY453ZJ82/ROaB9KZSMnSsuxPKXFruXovVMVfm8rN2ua8zMQDu5+q454sFh7ttr9++8hHlpr7phXToDxrzmKTNYDdO97djnWQzAtlt1M6eGIS+J7qRW7Tl0aTpB7wJos2WGJLT7BRkD3eLq7E8NKVBqy1KSDqVIZOIrFzM+F+52KygJzDQUJY5ZQ1fLmL3eaZJTyM1iOzsESQq8SXCDT9e1sa6aehC1rsiYX</vt:lpwstr>
  </property>
  <property fmtid="{D5CDD505-2E9C-101B-9397-08002B2CF9AE}" pid="69" name="x1ye=69">
    <vt:lpwstr>KuHV26RoAwNFtuuNlQ982/Pv7B++pPE74QwAA</vt:lpwstr>
  </property>
  <property fmtid="{D5CDD505-2E9C-101B-9397-08002B2CF9AE}" pid="70" name="x1ye=7">
    <vt:lpwstr>vzVs+lM1yxV53MwHuHMSIf/FG0kR5gPDK/Km6uS0nDaHLKW/+UlnnIG4gEaeiil0fBzrfsWlqcGYyRzV13g1g3uos6Me6y59aI5jV207TtjYrz0hg8cIcS/G+xGRy7/+l8ITow5KYgdjSW5W+T+HfEq5c7N00kMzTV66xBwt34k78mEMMe9sQi6W+KPx+ul79Bw/zpvMxJEePs6QPeNZtdnwNHsXUa93mLhO300BzyVaL+RHJVw9v6GxXfmqPlu</vt:lpwstr>
  </property>
  <property fmtid="{D5CDD505-2E9C-101B-9397-08002B2CF9AE}" pid="71" name="x1ye=8">
    <vt:lpwstr>u4lZxJe0/qp3eonMWpGMIt9/dQ6QOT1CvHNaDBFGbjAJJeHRWMf+BOzdM2R9ZQtNHfkgycUNlsyP7SHpE69mqppBWXsuwwTpbRIaTpl427/eiQi15c6x0nsZZPrZDElISoEHPl3QgHasl57fqp2PIZl8UNw1r/jdT0MzdOghJw7h7rSnaNYKhKnMNYOkwopuZcgyxcR/kzAn0US+PD1ns80ZSyFEWCqPwqWBGeOcki9GcEAuSkUNK5PfCp50W24</vt:lpwstr>
  </property>
  <property fmtid="{D5CDD505-2E9C-101B-9397-08002B2CF9AE}" pid="72" name="x1ye=9">
    <vt:lpwstr>wfFr2lmkdOWGmYW1fElYm88B7l1NwVygJZy4iTTN9h+Y9nkxXga2NKoArQUMBZoQ+wU26cw/o3nkqv+24zPqjHJl1AVMYZSLtp/AII4CmbcAGKRyDfxiNuVpu0bLAkeudd6Hi7yTv8Dc54UCHeX1VJjVEAPxSRHWQ5x8UNCWIEwdjFzm8WwyJw87tDvLdm3wvkugWPAz5/mHtiixCfB4Svwju7dOsd8igMbGrAL7+DqI6VAJOBbu1APyadc8grn</vt:lpwstr>
  </property>
</Properties>
</file>