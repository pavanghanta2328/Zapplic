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topsection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423"/>
        <w:gridCol w:w="335"/>
      </w:tblGrid>
      <w:tr w:rsidR="007764DE" w14:paraId="294C2A89" w14:textId="77777777" w:rsidTr="00FA5D2F">
        <w:trPr>
          <w:trHeight w:val="1803"/>
          <w:tblCellSpacing w:w="0" w:type="dxa"/>
        </w:trPr>
        <w:tc>
          <w:tcPr>
            <w:tcW w:w="11423" w:type="dxa"/>
            <w:shd w:val="clear" w:color="auto" w:fill="373D48"/>
            <w:tcMar>
              <w:top w:w="480" w:type="dxa"/>
              <w:left w:w="0" w:type="dxa"/>
              <w:bottom w:w="300" w:type="dxa"/>
              <w:right w:w="100" w:type="dxa"/>
            </w:tcMar>
            <w:hideMark/>
          </w:tcPr>
          <w:p w14:paraId="5BA8C198" w14:textId="22C9B0CA" w:rsidR="007764DE" w:rsidRPr="00FA5D2F" w:rsidRDefault="00725A7F">
            <w:pPr>
              <w:pStyle w:val="divdocumentdivname"/>
              <w:pBdr>
                <w:left w:val="none" w:sz="0" w:space="12" w:color="auto"/>
              </w:pBdr>
              <w:spacing w:line="820" w:lineRule="atLeast"/>
              <w:ind w:left="240" w:right="300"/>
              <w:rPr>
                <w:rStyle w:val="documentleft-box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22"/>
                <w:szCs w:val="22"/>
                <w:shd w:val="clear" w:color="auto" w:fill="auto"/>
              </w:rPr>
            </w:pPr>
            <w:r w:rsidRPr="00FA5D2F"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22"/>
                <w:szCs w:val="22"/>
              </w:rPr>
              <w:t>Pravesh Choudh</w:t>
            </w:r>
            <w:r w:rsidR="00825314" w:rsidRPr="00FA5D2F"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22"/>
                <w:szCs w:val="22"/>
              </w:rPr>
              <w:t>a</w:t>
            </w:r>
            <w:r w:rsidRPr="00FA5D2F"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22"/>
                <w:szCs w:val="22"/>
              </w:rPr>
              <w:t>ry</w:t>
            </w:r>
          </w:p>
          <w:tbl>
            <w:tblPr>
              <w:tblStyle w:val="documentaddress"/>
              <w:tblW w:w="11422" w:type="dxa"/>
              <w:tblCellSpacing w:w="0" w:type="dxa"/>
              <w:tblLayout w:type="fixed"/>
              <w:tblCellMar>
                <w:left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9393"/>
              <w:gridCol w:w="2029"/>
            </w:tblGrid>
            <w:tr w:rsidR="007764DE" w:rsidRPr="00FA5D2F" w14:paraId="6C213AFB" w14:textId="77777777" w:rsidTr="00FA5D2F">
              <w:trPr>
                <w:trHeight w:val="1646"/>
                <w:tblCellSpacing w:w="0" w:type="dxa"/>
              </w:trPr>
              <w:tc>
                <w:tcPr>
                  <w:tcW w:w="9393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17D655" w14:textId="2D09BD00" w:rsidR="007764DE" w:rsidRPr="00FA5D2F" w:rsidRDefault="007764DE" w:rsidP="000A5876">
                  <w:pPr>
                    <w:pStyle w:val="divdocumentdivaddressdivParagraph"/>
                    <w:spacing w:line="100" w:lineRule="atLeast"/>
                    <w:ind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1866D38" w14:textId="6BAA7438" w:rsidR="007764DE" w:rsidRPr="00FA5D2F" w:rsidRDefault="004E792F">
                  <w:pPr>
                    <w:pStyle w:val="divdocumentdivaddressdivParagraph"/>
                    <w:spacing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Address </w:t>
                  </w:r>
                  <w:r w:rsidR="005F08E7"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   </w:t>
                  </w:r>
                  <w:r w:rsidR="00D9249E" w:rsidRPr="00FA5D2F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Pune</w:t>
                  </w:r>
                </w:p>
                <w:p w14:paraId="2D18DE61" w14:textId="77777777" w:rsidR="007764DE" w:rsidRPr="00FA5D2F" w:rsidRDefault="004E792F">
                  <w:pPr>
                    <w:pStyle w:val="divdocumentdivaddressdivParagraph"/>
                    <w:spacing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Phone </w:t>
                  </w:r>
                  <w:r w:rsidR="005F08E7"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      </w:t>
                  </w:r>
                  <w:r w:rsidR="00725A7F" w:rsidRPr="00FA5D2F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89023 94485</w:t>
                  </w:r>
                </w:p>
                <w:p w14:paraId="17FB3B13" w14:textId="523B1A68" w:rsidR="007764DE" w:rsidRPr="00FA5D2F" w:rsidRDefault="004E792F">
                  <w:pPr>
                    <w:pStyle w:val="divdocumentdivaddressdivParagraph"/>
                    <w:spacing w:line="420" w:lineRule="atLeast"/>
                    <w:ind w:left="240"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r w:rsidR="005F08E7" w:rsidRPr="00FA5D2F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      </w:t>
                  </w:r>
                  <w:hyperlink r:id="rId7" w:history="1">
                    <w:r w:rsidR="00FA5D2F" w:rsidRPr="00FA5D2F">
                      <w:rPr>
                        <w:rStyle w:val="Hyperlink"/>
                        <w:rFonts w:ascii="Century Gothic" w:eastAsia="Century Gothic" w:hAnsi="Century Gothic" w:cs="Century Gothic"/>
                        <w:sz w:val="22"/>
                        <w:szCs w:val="22"/>
                      </w:rPr>
                      <w:t>praveshc26.pc@gmail.com</w:t>
                    </w:r>
                  </w:hyperlink>
                </w:p>
                <w:p w14:paraId="2E17EB55" w14:textId="4B7D06CF" w:rsidR="00FA5D2F" w:rsidRPr="00FA5D2F" w:rsidRDefault="00FA5D2F" w:rsidP="00FA5D2F">
                  <w:pPr>
                    <w:pStyle w:val="divdocumentdivaddressdivParagraph"/>
                    <w:spacing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proofErr w:type="gramStart"/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Education</w:t>
                  </w:r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:</w:t>
                  </w:r>
                  <w:proofErr w:type="gramEnd"/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University of Calcutta</w:t>
                  </w:r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B.Com</w:t>
                  </w:r>
                </w:p>
              </w:tc>
              <w:tc>
                <w:tcPr>
                  <w:tcW w:w="2029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ABE947" w14:textId="77777777" w:rsidR="007764DE" w:rsidRPr="00FA5D2F" w:rsidRDefault="004E792F">
                  <w:pPr>
                    <w:pStyle w:val="divdocumentdivaddressdivParagraph"/>
                    <w:spacing w:line="10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FA5D2F"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51E0A87E" w14:textId="77777777" w:rsidR="007764DE" w:rsidRPr="00FA5D2F" w:rsidRDefault="007764DE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335" w:type="dxa"/>
            <w:shd w:val="clear" w:color="auto" w:fill="373D48"/>
            <w:tcMar>
              <w:top w:w="480" w:type="dxa"/>
              <w:left w:w="0" w:type="dxa"/>
              <w:bottom w:w="0" w:type="dxa"/>
              <w:right w:w="0" w:type="dxa"/>
            </w:tcMar>
            <w:hideMark/>
          </w:tcPr>
          <w:p w14:paraId="32ACC69C" w14:textId="77777777" w:rsidR="007764DE" w:rsidRDefault="007764DE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</w:tr>
    </w:tbl>
    <w:p w14:paraId="6A0897C5" w14:textId="77777777" w:rsidR="007764DE" w:rsidRDefault="007764DE">
      <w:pPr>
        <w:rPr>
          <w:vanish/>
        </w:rPr>
      </w:pPr>
    </w:p>
    <w:p w14:paraId="66B33DC6" w14:textId="77777777" w:rsidR="007764DE" w:rsidRDefault="007764DE">
      <w:pPr>
        <w:spacing w:line="400" w:lineRule="exact"/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760"/>
      </w:tblGrid>
      <w:tr w:rsidR="007764DE" w14:paraId="4188B004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5D3A3" w14:textId="77777777" w:rsidR="007764DE" w:rsidRDefault="007764DE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48A4CD9C" w14:textId="77777777" w:rsidR="007764DE" w:rsidRPr="00F748D5" w:rsidRDefault="004E792F">
            <w:pPr>
              <w:pStyle w:val="documentparagraphwrapperdivheading"/>
              <w:pBdr>
                <w:bottom w:val="none" w:sz="0" w:space="10" w:color="auto"/>
              </w:pBdr>
              <w:spacing w:line="320" w:lineRule="exact"/>
              <w:ind w:left="74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u w:val="single"/>
              </w:rPr>
            </w:pPr>
            <w:r w:rsidRPr="00F748D5"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u w:val="single"/>
              </w:rPr>
              <w:drawing>
                <wp:anchor distT="0" distB="0" distL="114300" distR="114300" simplePos="0" relativeHeight="251648000" behindDoc="0" locked="0" layoutInCell="1" allowOverlap="1" wp14:anchorId="0E68147A" wp14:editId="1E1AB310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31888" cy="432134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748D5"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  <w:sz w:val="36"/>
                <w:szCs w:val="36"/>
                <w:u w:val="single"/>
              </w:rPr>
              <w:t>Professional Summary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1000"/>
            </w:tblGrid>
            <w:tr w:rsidR="007764DE" w14:paraId="6F245476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70B8C1" w14:textId="77777777" w:rsidR="007764DE" w:rsidRDefault="004E792F">
                  <w:pPr>
                    <w:spacing w:line="320" w:lineRule="atLeast"/>
                    <w:ind w:left="24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45952" behindDoc="0" locked="0" layoutInCell="1" allowOverlap="1" wp14:anchorId="1F921926" wp14:editId="01543F8A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hideMark/>
                </w:tcPr>
                <w:p w14:paraId="3C92821A" w14:textId="77777777" w:rsidR="009130AB" w:rsidRPr="00717F55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Possess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3+ </w:t>
                  </w: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years of technical experience in implementing and developing </w:t>
                  </w:r>
                  <w:r w:rsidRPr="004A7AA6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Power Automate Flows</w:t>
                  </w:r>
                </w:p>
                <w:p w14:paraId="5B95ECEB" w14:textId="77777777" w:rsidR="009130AB" w:rsidRPr="0037401F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Created</w:t>
                  </w:r>
                  <w:r w:rsidRPr="0037401F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Power</w:t>
                  </w:r>
                  <w:r w:rsidRPr="0037401F"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Automate</w:t>
                  </w:r>
                  <w:r w:rsidRPr="0037401F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Pr="004A7AA6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  <w:u w:val="single"/>
                    </w:rPr>
                    <w:t>desktop flows</w:t>
                  </w: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for extracting data from web pages</w:t>
                  </w:r>
                </w:p>
                <w:p w14:paraId="21AEEC88" w14:textId="77777777" w:rsidR="009130AB" w:rsidRPr="004A7AA6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4A7AA6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Combined </w:t>
                  </w:r>
                  <w:r w:rsidRPr="004A7AA6"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  <w:u w:val="single"/>
                    </w:rPr>
                    <w:t>Power Automate desktop and cloud flows and called desktop flows from cloud flow</w:t>
                  </w:r>
                </w:p>
                <w:p w14:paraId="4EB4EC3B" w14:textId="77777777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Developed SQL queries to extract data from databases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using Power Automate</w:t>
                  </w:r>
                </w:p>
                <w:p w14:paraId="0DD77093" w14:textId="77777777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Pulled data from SQL to Power BI using Automate</w:t>
                  </w:r>
                </w:p>
                <w:p w14:paraId="1D06626A" w14:textId="7D73D473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Extracted data from image and document using </w:t>
                  </w:r>
                  <w:r w:rsidRPr="00983385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OCR technologies</w:t>
                  </w:r>
                </w:p>
                <w:p w14:paraId="5FAA2A53" w14:textId="49EDCC26" w:rsidR="00060466" w:rsidRPr="00983385" w:rsidRDefault="00060466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Used </w:t>
                  </w:r>
                  <w:r w:rsidRPr="00AC54D5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AI Builder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for </w:t>
                  </w:r>
                  <w:r w:rsidR="00B50165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prediction, extraction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of </w:t>
                  </w:r>
                  <w:r w:rsidR="00B50165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data, sentiment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analysis and key phrase extraction</w:t>
                  </w:r>
                </w:p>
                <w:p w14:paraId="18FA3A07" w14:textId="63B59A27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Created custom connectors </w:t>
                  </w:r>
                </w:p>
                <w:p w14:paraId="5290D6E3" w14:textId="77777777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Integrated </w:t>
                  </w:r>
                  <w:r w:rsidRPr="004A7AA6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Power BI with Power Automate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for various task</w:t>
                  </w:r>
                </w:p>
                <w:p w14:paraId="1990B316" w14:textId="77777777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Root cause </w:t>
                  </w:r>
                  <w:r w:rsidRPr="004A7AA6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analysis for existing flows</w:t>
                  </w:r>
                  <w:r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</w:t>
                  </w:r>
                </w:p>
                <w:p w14:paraId="5F3306B1" w14:textId="77777777" w:rsidR="009130AB" w:rsidRPr="00134962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E730E6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Proficient in creating approval workflows that enable seamless collaboration and streamline the approval process for documents, requests, and other business-critical tasks.</w:t>
                  </w:r>
                </w:p>
                <w:p w14:paraId="61E22AD8" w14:textId="00B552B6" w:rsidR="009130AB" w:rsidRDefault="009130AB" w:rsidP="009130A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E730E6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Skilled in setting up automated notifications and alerts to keep stakeholders informed about important updates, task status changes, or critical events</w:t>
                  </w:r>
                </w:p>
                <w:p w14:paraId="00F9963C" w14:textId="77777777" w:rsidR="00865720" w:rsidRPr="00F8690D" w:rsidRDefault="00865720" w:rsidP="00865720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Used </w:t>
                  </w:r>
                  <w:r w:rsidRPr="00221BAE"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  <w:u w:val="single"/>
                    </w:rPr>
                    <w:t>Power Automate</w:t>
                  </w: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for excel automation and Power BI and extracted PDF using Power Automate</w:t>
                  </w:r>
                </w:p>
                <w:p w14:paraId="1F263037" w14:textId="7C9AEFA6" w:rsidR="00BC52A9" w:rsidRPr="004A7AA6" w:rsidRDefault="00865720" w:rsidP="004A7AA6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Automate SQL using Power Automate to pull data and automated data refresh</w:t>
                  </w:r>
                </w:p>
                <w:p w14:paraId="3490E4DF" w14:textId="634C11B0" w:rsidR="007764DE" w:rsidRPr="0037401F" w:rsidRDefault="000648D4" w:rsidP="00B01C43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Addressed</w:t>
                  </w:r>
                  <w:r w:rsidR="00041BDE" w:rsidRPr="0037401F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different </w:t>
                  </w:r>
                  <w:r w:rsidR="00041BDE" w:rsidRPr="00921E66"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AD-Hoc </w:t>
                  </w:r>
                  <w:r w:rsidR="00F7603F">
                    <w:rPr>
                      <w:rStyle w:val="documentparagraph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analyses </w:t>
                  </w:r>
                </w:p>
                <w:p w14:paraId="2BEF8D1E" w14:textId="21227909" w:rsidR="00D6128C" w:rsidRPr="00DF24CF" w:rsidRDefault="00B01C43" w:rsidP="00DF24CF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Train business users on Power</w:t>
                  </w:r>
                  <w:r w:rsidR="00890442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2D0B08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Automate</w:t>
                  </w: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and provide ongoing support</w:t>
                  </w:r>
                </w:p>
                <w:p w14:paraId="0EA424BA" w14:textId="4CE5A61D" w:rsidR="00170EA7" w:rsidRPr="0037401F" w:rsidRDefault="00DF24CF" w:rsidP="00170EA7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Automate Excel using Power Automated Desktop Flows</w:t>
                  </w:r>
                </w:p>
                <w:p w14:paraId="2FB8C813" w14:textId="5B46360E" w:rsidR="00AD766B" w:rsidRPr="0037401F" w:rsidRDefault="00DF24CF" w:rsidP="00551779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Used Loop in flows for iterating through rows and recording feature for further automation</w:t>
                  </w:r>
                </w:p>
                <w:p w14:paraId="2D73F354" w14:textId="77777777" w:rsidR="006938E3" w:rsidRPr="0037401F" w:rsidRDefault="006938E3" w:rsidP="006938E3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Strong skills in </w:t>
                  </w: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  <w:u w:val="single"/>
                    </w:rPr>
                    <w:t>pivot tables, formulas, and data validation and data cleansing</w:t>
                  </w:r>
                </w:p>
                <w:p w14:paraId="544A9CAE" w14:textId="75193903" w:rsidR="006938E3" w:rsidRPr="0037401F" w:rsidRDefault="006938E3" w:rsidP="006938E3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eastAsia="Century Gothic"/>
                      <w:i/>
                      <w:iCs/>
                      <w:sz w:val="22"/>
                      <w:szCs w:val="22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Excellent with Excel formulas like</w:t>
                  </w:r>
                  <w:r w:rsidR="00F11451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4B491A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VLOOKUP</w:t>
                  </w:r>
                  <w:r w:rsidR="00F11451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,</w:t>
                  </w: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SUM COUNT </w:t>
                  </w:r>
                  <w:r w:rsidR="00280D64"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IF</w:t>
                  </w:r>
                  <w:r w:rsidR="00280D64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, </w:t>
                  </w:r>
                  <w:r w:rsidR="00E47045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LEN, TRIM</w:t>
                  </w: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 CONCATENATE </w:t>
                  </w:r>
                  <w:proofErr w:type="spellStart"/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etc</w:t>
                  </w:r>
                  <w:proofErr w:type="spellEnd"/>
                </w:p>
                <w:p w14:paraId="67D6713F" w14:textId="015A28AF" w:rsidR="006938E3" w:rsidRPr="00B529D5" w:rsidRDefault="006938E3" w:rsidP="00B529D5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Utilized pivot tables to analyze and report on key business metrics</w:t>
                  </w:r>
                </w:p>
                <w:p w14:paraId="3F53AD23" w14:textId="32D3937D" w:rsidR="00E87AE7" w:rsidRPr="00F8690D" w:rsidRDefault="006938E3" w:rsidP="00F8690D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 xml:space="preserve">Automated manual tasks using </w:t>
                  </w:r>
                  <w:r w:rsidRPr="0037401F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sz w:val="20"/>
                      <w:szCs w:val="20"/>
                    </w:rPr>
                    <w:t>macros and VBA coding</w:t>
                  </w:r>
                </w:p>
                <w:p w14:paraId="5C48C7C2" w14:textId="739028FA" w:rsidR="003834F2" w:rsidRPr="00FA5D2F" w:rsidRDefault="004E792F" w:rsidP="003834F2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540" w:right="240" w:hanging="261"/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</w:pPr>
                  <w:r w:rsidRPr="0037401F">
                    <w:rPr>
                      <w:rStyle w:val="documentparagraphsinglecolumn"/>
                      <w:rFonts w:ascii="Century Gothic" w:eastAsia="Century Gothic" w:hAnsi="Century Gothic" w:cs="Century Gothic"/>
                      <w:i/>
                      <w:iCs/>
                      <w:sz w:val="20"/>
                      <w:szCs w:val="20"/>
                    </w:rPr>
                    <w:t>Have analytical, problem solving, communication and interpersonal skills, with the ability to interact with individuals at all levels and work as a Part of a team as well as independently</w:t>
                  </w:r>
                </w:p>
              </w:tc>
            </w:tr>
          </w:tbl>
          <w:p w14:paraId="5FC91DCA" w14:textId="5C59051A" w:rsidR="007764DE" w:rsidRDefault="007764DE" w:rsidP="00561F13">
            <w:pPr>
              <w:tabs>
                <w:tab w:val="left" w:pos="1020"/>
              </w:tabs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33D556EE" w14:textId="77777777" w:rsidR="007764DE" w:rsidRDefault="007764DE"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760"/>
      </w:tblGrid>
      <w:tr w:rsidR="007764DE" w14:paraId="10543110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74BB42" w14:textId="0E7CA4A9" w:rsidR="007764DE" w:rsidRDefault="007764DE">
            <w:pPr>
              <w:pStyle w:val="documentleftmargincellParagraph"/>
              <w:spacing w:line="320" w:lineRule="atLeast"/>
              <w:ind w:left="24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38E7EE76" w14:textId="0A664609" w:rsidR="007764DE" w:rsidRPr="00FA5D2F" w:rsidRDefault="00CB1409" w:rsidP="00FA5D2F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rPr>
                <w:rFonts w:ascii="Century Gothic" w:eastAsia="Century Gothic" w:hAnsi="Century Gothic" w:cs="Century Gothic"/>
                <w:b/>
                <w:bCs/>
                <w:color w:val="373D48"/>
                <w:sz w:val="20"/>
                <w:szCs w:val="20"/>
                <w:u w:val="single"/>
              </w:rPr>
            </w:pPr>
            <w:r w:rsidRPr="00FA5D2F">
              <w:rPr>
                <w:rStyle w:val="divtwocolleftpadding"/>
                <w:rFonts w:ascii="Century Gothic" w:eastAsia="Century Gothic" w:hAnsi="Century Gothic" w:cs="Century Gothic"/>
                <w:i/>
                <w:iCs/>
                <w:noProof/>
                <w:sz w:val="20"/>
                <w:szCs w:val="20"/>
              </w:rPr>
              <w:drawing>
                <wp:anchor distT="0" distB="0" distL="114300" distR="114300" simplePos="0" relativeHeight="251675648" behindDoc="0" locked="0" layoutInCell="1" allowOverlap="1" wp14:anchorId="1F1EF95C" wp14:editId="707DA6C5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1546860</wp:posOffset>
                  </wp:positionV>
                  <wp:extent cx="152832" cy="152923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32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D9298E" w14:textId="77777777" w:rsidR="007764DE" w:rsidRDefault="007764DE">
            <w:pPr>
              <w:rPr>
                <w:vanish/>
              </w:rPr>
            </w:pPr>
          </w:p>
          <w:p w14:paraId="4B1C1B68" w14:textId="77777777" w:rsidR="007764DE" w:rsidRDefault="007764DE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08EAE2D8" w14:textId="77777777" w:rsidR="007764DE" w:rsidRDefault="007764DE"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760"/>
      </w:tblGrid>
      <w:tr w:rsidR="007764DE" w14:paraId="17964F1C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0D3C81" w14:textId="42003671" w:rsidR="007764DE" w:rsidRDefault="007764DE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150262D5" w14:textId="74FA9DB1" w:rsidR="007764DE" w:rsidRDefault="007764DE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7C65B4D1" w14:textId="77777777" w:rsidR="007764DE" w:rsidRDefault="007764DE">
      <w:pPr>
        <w:rPr>
          <w:vanish/>
        </w:rPr>
      </w:pPr>
    </w:p>
    <w:p w14:paraId="47DBA81D" w14:textId="12D04552" w:rsidR="00A23195" w:rsidRPr="00FA5D2F" w:rsidRDefault="00A23195" w:rsidP="00FA5D2F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EC095F3" w14:textId="1CFFCAD1" w:rsidR="00A23195" w:rsidRPr="00A23195" w:rsidRDefault="00A23195" w:rsidP="00FA5D2F">
      <w:pPr>
        <w:tabs>
          <w:tab w:val="left" w:pos="2100"/>
        </w:tabs>
        <w:rPr>
          <w:rFonts w:eastAsia="Century Gothic"/>
          <w:sz w:val="32"/>
          <w:szCs w:val="32"/>
        </w:rPr>
      </w:pPr>
    </w:p>
    <w:sectPr w:rsidR="00A23195" w:rsidRPr="00A23195" w:rsidSect="00DD3467">
      <w:headerReference w:type="default" r:id="rId10"/>
      <w:footerReference w:type="default" r:id="rId11"/>
      <w:pgSz w:w="12240" w:h="15840" w:code="1"/>
      <w:pgMar w:top="0" w:right="0" w:bottom="0" w:left="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47CA6" w14:textId="77777777" w:rsidR="00427163" w:rsidRDefault="00427163">
      <w:pPr>
        <w:spacing w:line="240" w:lineRule="auto"/>
      </w:pPr>
      <w:r>
        <w:separator/>
      </w:r>
    </w:p>
  </w:endnote>
  <w:endnote w:type="continuationSeparator" w:id="0">
    <w:p w14:paraId="2089CA8B" w14:textId="77777777" w:rsidR="00427163" w:rsidRDefault="00427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F6C9B9E-BDEA-4AFF-8E67-7A3C8F5E9A94}"/>
    <w:embedBold r:id="rId2" w:fontKey="{6A11D1C4-C5EF-4F11-8306-9AB20761ABF7}"/>
    <w:embedItalic r:id="rId3" w:fontKey="{7BBF1391-50E2-4B44-88D1-9504BB1BA049}"/>
    <w:embedBoldItalic r:id="rId4" w:fontKey="{FCCD69A8-CD0D-4EBE-8D94-2A08499E70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06B7" w14:textId="77777777" w:rsidR="007764DE" w:rsidRDefault="004E792F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02D6E" w14:textId="77777777" w:rsidR="00427163" w:rsidRDefault="00427163">
      <w:pPr>
        <w:spacing w:line="240" w:lineRule="auto"/>
      </w:pPr>
      <w:r>
        <w:separator/>
      </w:r>
    </w:p>
  </w:footnote>
  <w:footnote w:type="continuationSeparator" w:id="0">
    <w:p w14:paraId="723C4B01" w14:textId="77777777" w:rsidR="00427163" w:rsidRDefault="00427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F7150" w14:textId="77777777" w:rsidR="007764DE" w:rsidRDefault="004E792F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F80D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EB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52C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4872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7AC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14EF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0042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4A7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C407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83C9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1A0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F4F5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26D5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B8B7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AE1E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45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F415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E664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660CC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7604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8433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8C80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1C9D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FEAC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D29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C09A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D8EE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B5AE5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E66E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2E09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1EB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E81D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3CA7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93AE6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40F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8A15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666F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E8DE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18B8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661E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86BC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D286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6269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B6D4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8AB5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2447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9E59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3025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2CAB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EE2E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B03D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0CD0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4A3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6E5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F806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EE9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EE35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E2B8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A8F4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0008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AA84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A6E1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A433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1802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3E68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C8F4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486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223C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04C6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7415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302E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3CA2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1962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868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E0A0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1CB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E8C2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B0A6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49C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1AEB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5AE1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97CE1E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90F9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9402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E690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5688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66E4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0635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786A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C2B5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1BD64A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B257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0678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2E5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56F4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7832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54E9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7437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F010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DAF8EF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8E9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239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481B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CE1E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D0D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8616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D666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F044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3E68A8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6E8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8ECE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C46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C078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7C44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6687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384E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0828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175D0BE0"/>
    <w:multiLevelType w:val="hybridMultilevel"/>
    <w:tmpl w:val="8BD4E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BC3617"/>
    <w:multiLevelType w:val="hybridMultilevel"/>
    <w:tmpl w:val="3B4AE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81A6C"/>
    <w:multiLevelType w:val="multilevel"/>
    <w:tmpl w:val="AD1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E2659E"/>
    <w:multiLevelType w:val="multilevel"/>
    <w:tmpl w:val="4D4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17A19"/>
    <w:multiLevelType w:val="hybridMultilevel"/>
    <w:tmpl w:val="E922591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9A56CA1"/>
    <w:multiLevelType w:val="hybridMultilevel"/>
    <w:tmpl w:val="36782098"/>
    <w:lvl w:ilvl="0" w:tplc="40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2FA91EAB"/>
    <w:multiLevelType w:val="hybridMultilevel"/>
    <w:tmpl w:val="99AE3C74"/>
    <w:lvl w:ilvl="0" w:tplc="4009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0" w15:restartNumberingAfterBreak="0">
    <w:nsid w:val="329C47A1"/>
    <w:multiLevelType w:val="multilevel"/>
    <w:tmpl w:val="4D8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B44273"/>
    <w:multiLevelType w:val="hybridMultilevel"/>
    <w:tmpl w:val="E460BEAE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2" w15:restartNumberingAfterBreak="0">
    <w:nsid w:val="3AB15569"/>
    <w:multiLevelType w:val="hybridMultilevel"/>
    <w:tmpl w:val="B840F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64686"/>
    <w:multiLevelType w:val="hybridMultilevel"/>
    <w:tmpl w:val="A7586A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A0E2A"/>
    <w:multiLevelType w:val="hybridMultilevel"/>
    <w:tmpl w:val="2AA2C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C7BCA"/>
    <w:multiLevelType w:val="hybridMultilevel"/>
    <w:tmpl w:val="7AA6CED2"/>
    <w:lvl w:ilvl="0" w:tplc="0F80D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C138E"/>
    <w:multiLevelType w:val="multilevel"/>
    <w:tmpl w:val="AE2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CC4B3D"/>
    <w:multiLevelType w:val="hybridMultilevel"/>
    <w:tmpl w:val="3C501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620EB"/>
    <w:multiLevelType w:val="hybridMultilevel"/>
    <w:tmpl w:val="0F26A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B7620C"/>
    <w:multiLevelType w:val="hybridMultilevel"/>
    <w:tmpl w:val="7542F9F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 w15:restartNumberingAfterBreak="0">
    <w:nsid w:val="560A04D8"/>
    <w:multiLevelType w:val="multilevel"/>
    <w:tmpl w:val="0C80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2F423F"/>
    <w:multiLevelType w:val="multilevel"/>
    <w:tmpl w:val="0B8C53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432285"/>
    <w:multiLevelType w:val="hybridMultilevel"/>
    <w:tmpl w:val="DC006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E5A6C"/>
    <w:multiLevelType w:val="multilevel"/>
    <w:tmpl w:val="567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F13A5D"/>
    <w:multiLevelType w:val="multilevel"/>
    <w:tmpl w:val="5D7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0E2C79"/>
    <w:multiLevelType w:val="hybridMultilevel"/>
    <w:tmpl w:val="D8305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312E0"/>
    <w:multiLevelType w:val="hybridMultilevel"/>
    <w:tmpl w:val="32CC2D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A4C5F"/>
    <w:multiLevelType w:val="hybridMultilevel"/>
    <w:tmpl w:val="1E6ED698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8" w15:restartNumberingAfterBreak="0">
    <w:nsid w:val="723B1D1B"/>
    <w:multiLevelType w:val="multilevel"/>
    <w:tmpl w:val="AFA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F2F95"/>
    <w:multiLevelType w:val="hybridMultilevel"/>
    <w:tmpl w:val="65D883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70D88"/>
    <w:multiLevelType w:val="hybridMultilevel"/>
    <w:tmpl w:val="90D2440A"/>
    <w:lvl w:ilvl="0" w:tplc="40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1" w15:restartNumberingAfterBreak="0">
    <w:nsid w:val="7C313110"/>
    <w:multiLevelType w:val="hybridMultilevel"/>
    <w:tmpl w:val="5AACF8B4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2" w15:restartNumberingAfterBreak="0">
    <w:nsid w:val="7C8C52E1"/>
    <w:multiLevelType w:val="hybridMultilevel"/>
    <w:tmpl w:val="82CC4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867179">
    <w:abstractNumId w:val="0"/>
  </w:num>
  <w:num w:numId="2" w16cid:durableId="1578857007">
    <w:abstractNumId w:val="1"/>
  </w:num>
  <w:num w:numId="3" w16cid:durableId="1777211793">
    <w:abstractNumId w:val="2"/>
  </w:num>
  <w:num w:numId="4" w16cid:durableId="675381183">
    <w:abstractNumId w:val="3"/>
  </w:num>
  <w:num w:numId="5" w16cid:durableId="1749308544">
    <w:abstractNumId w:val="4"/>
  </w:num>
  <w:num w:numId="6" w16cid:durableId="1207183880">
    <w:abstractNumId w:val="5"/>
  </w:num>
  <w:num w:numId="7" w16cid:durableId="1562406466">
    <w:abstractNumId w:val="6"/>
  </w:num>
  <w:num w:numId="8" w16cid:durableId="2019037525">
    <w:abstractNumId w:val="7"/>
  </w:num>
  <w:num w:numId="9" w16cid:durableId="433592094">
    <w:abstractNumId w:val="8"/>
  </w:num>
  <w:num w:numId="10" w16cid:durableId="105346137">
    <w:abstractNumId w:val="9"/>
  </w:num>
  <w:num w:numId="11" w16cid:durableId="104234227">
    <w:abstractNumId w:val="10"/>
  </w:num>
  <w:num w:numId="12" w16cid:durableId="1218708134">
    <w:abstractNumId w:val="11"/>
  </w:num>
  <w:num w:numId="13" w16cid:durableId="1761414455">
    <w:abstractNumId w:val="12"/>
  </w:num>
  <w:num w:numId="14" w16cid:durableId="452484621">
    <w:abstractNumId w:val="37"/>
  </w:num>
  <w:num w:numId="15" w16cid:durableId="371148333">
    <w:abstractNumId w:val="41"/>
  </w:num>
  <w:num w:numId="16" w16cid:durableId="1246302848">
    <w:abstractNumId w:val="32"/>
  </w:num>
  <w:num w:numId="17" w16cid:durableId="2120417374">
    <w:abstractNumId w:val="24"/>
  </w:num>
  <w:num w:numId="18" w16cid:durableId="927620961">
    <w:abstractNumId w:val="27"/>
  </w:num>
  <w:num w:numId="19" w16cid:durableId="796218048">
    <w:abstractNumId w:val="25"/>
  </w:num>
  <w:num w:numId="20" w16cid:durableId="1037043615">
    <w:abstractNumId w:val="14"/>
  </w:num>
  <w:num w:numId="21" w16cid:durableId="654257147">
    <w:abstractNumId w:val="33"/>
  </w:num>
  <w:num w:numId="22" w16cid:durableId="1345204684">
    <w:abstractNumId w:val="38"/>
  </w:num>
  <w:num w:numId="23" w16cid:durableId="1033729622">
    <w:abstractNumId w:val="42"/>
  </w:num>
  <w:num w:numId="24" w16cid:durableId="1493988419">
    <w:abstractNumId w:val="40"/>
  </w:num>
  <w:num w:numId="25" w16cid:durableId="86073612">
    <w:abstractNumId w:val="29"/>
  </w:num>
  <w:num w:numId="26" w16cid:durableId="1704092233">
    <w:abstractNumId w:val="35"/>
  </w:num>
  <w:num w:numId="27" w16cid:durableId="436487097">
    <w:abstractNumId w:val="31"/>
  </w:num>
  <w:num w:numId="28" w16cid:durableId="611010349">
    <w:abstractNumId w:val="28"/>
  </w:num>
  <w:num w:numId="29" w16cid:durableId="2053922538">
    <w:abstractNumId w:val="20"/>
  </w:num>
  <w:num w:numId="30" w16cid:durableId="2116165658">
    <w:abstractNumId w:val="26"/>
  </w:num>
  <w:num w:numId="31" w16cid:durableId="1328022608">
    <w:abstractNumId w:val="34"/>
  </w:num>
  <w:num w:numId="32" w16cid:durableId="583805772">
    <w:abstractNumId w:val="15"/>
  </w:num>
  <w:num w:numId="33" w16cid:durableId="2067484134">
    <w:abstractNumId w:val="18"/>
  </w:num>
  <w:num w:numId="34" w16cid:durableId="791944711">
    <w:abstractNumId w:val="23"/>
  </w:num>
  <w:num w:numId="35" w16cid:durableId="608436534">
    <w:abstractNumId w:val="13"/>
  </w:num>
  <w:num w:numId="36" w16cid:durableId="1164052570">
    <w:abstractNumId w:val="16"/>
  </w:num>
  <w:num w:numId="37" w16cid:durableId="1979677518">
    <w:abstractNumId w:val="21"/>
  </w:num>
  <w:num w:numId="38" w16cid:durableId="447048068">
    <w:abstractNumId w:val="30"/>
  </w:num>
  <w:num w:numId="39" w16cid:durableId="2092045072">
    <w:abstractNumId w:val="39"/>
  </w:num>
  <w:num w:numId="40" w16cid:durableId="751005555">
    <w:abstractNumId w:val="36"/>
  </w:num>
  <w:num w:numId="41" w16cid:durableId="1096369610">
    <w:abstractNumId w:val="17"/>
  </w:num>
  <w:num w:numId="42" w16cid:durableId="1519730856">
    <w:abstractNumId w:val="19"/>
  </w:num>
  <w:num w:numId="43" w16cid:durableId="7301538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DE"/>
    <w:rsid w:val="000008BD"/>
    <w:rsid w:val="0000323B"/>
    <w:rsid w:val="000041AF"/>
    <w:rsid w:val="00007FA4"/>
    <w:rsid w:val="00011866"/>
    <w:rsid w:val="00026C16"/>
    <w:rsid w:val="00033595"/>
    <w:rsid w:val="0003651E"/>
    <w:rsid w:val="00041BDE"/>
    <w:rsid w:val="0004311D"/>
    <w:rsid w:val="00052900"/>
    <w:rsid w:val="00053136"/>
    <w:rsid w:val="00053370"/>
    <w:rsid w:val="00060466"/>
    <w:rsid w:val="0006452F"/>
    <w:rsid w:val="000648D4"/>
    <w:rsid w:val="00066D61"/>
    <w:rsid w:val="00067491"/>
    <w:rsid w:val="000714FF"/>
    <w:rsid w:val="0008470F"/>
    <w:rsid w:val="00090C16"/>
    <w:rsid w:val="00094863"/>
    <w:rsid w:val="000A316C"/>
    <w:rsid w:val="000A5876"/>
    <w:rsid w:val="000A5B1C"/>
    <w:rsid w:val="000B2B12"/>
    <w:rsid w:val="000B34B3"/>
    <w:rsid w:val="000B3CCB"/>
    <w:rsid w:val="000C0C3C"/>
    <w:rsid w:val="000C26FB"/>
    <w:rsid w:val="000C3300"/>
    <w:rsid w:val="000C6248"/>
    <w:rsid w:val="000C6F4E"/>
    <w:rsid w:val="000D4168"/>
    <w:rsid w:val="000E19D5"/>
    <w:rsid w:val="000F160C"/>
    <w:rsid w:val="000F489B"/>
    <w:rsid w:val="000F5898"/>
    <w:rsid w:val="000F7B81"/>
    <w:rsid w:val="00110FA4"/>
    <w:rsid w:val="00112D2F"/>
    <w:rsid w:val="00113C98"/>
    <w:rsid w:val="00121B36"/>
    <w:rsid w:val="00121DCE"/>
    <w:rsid w:val="0012679C"/>
    <w:rsid w:val="001267A2"/>
    <w:rsid w:val="001318DF"/>
    <w:rsid w:val="00134858"/>
    <w:rsid w:val="00134962"/>
    <w:rsid w:val="00135E33"/>
    <w:rsid w:val="001468FA"/>
    <w:rsid w:val="00150749"/>
    <w:rsid w:val="00156834"/>
    <w:rsid w:val="00161374"/>
    <w:rsid w:val="00162251"/>
    <w:rsid w:val="001633C4"/>
    <w:rsid w:val="00170EA7"/>
    <w:rsid w:val="001738D5"/>
    <w:rsid w:val="00174605"/>
    <w:rsid w:val="00177714"/>
    <w:rsid w:val="00184B0B"/>
    <w:rsid w:val="00185E8F"/>
    <w:rsid w:val="00194327"/>
    <w:rsid w:val="0019602A"/>
    <w:rsid w:val="001A7AC2"/>
    <w:rsid w:val="001B0C3C"/>
    <w:rsid w:val="001E51D2"/>
    <w:rsid w:val="001F0025"/>
    <w:rsid w:val="001F2905"/>
    <w:rsid w:val="001F6F27"/>
    <w:rsid w:val="00200945"/>
    <w:rsid w:val="002072B3"/>
    <w:rsid w:val="00221BAE"/>
    <w:rsid w:val="002371C5"/>
    <w:rsid w:val="00243A4F"/>
    <w:rsid w:val="00251548"/>
    <w:rsid w:val="00277E9D"/>
    <w:rsid w:val="00280D64"/>
    <w:rsid w:val="0028392F"/>
    <w:rsid w:val="00286CD9"/>
    <w:rsid w:val="00293297"/>
    <w:rsid w:val="002B193C"/>
    <w:rsid w:val="002C3625"/>
    <w:rsid w:val="002D0B08"/>
    <w:rsid w:val="002F4283"/>
    <w:rsid w:val="003050B5"/>
    <w:rsid w:val="00322D44"/>
    <w:rsid w:val="00322F54"/>
    <w:rsid w:val="0032366C"/>
    <w:rsid w:val="00330BC0"/>
    <w:rsid w:val="003442AB"/>
    <w:rsid w:val="003475CE"/>
    <w:rsid w:val="0035705A"/>
    <w:rsid w:val="00366520"/>
    <w:rsid w:val="0037401F"/>
    <w:rsid w:val="00374354"/>
    <w:rsid w:val="0038214F"/>
    <w:rsid w:val="003834F2"/>
    <w:rsid w:val="0038364E"/>
    <w:rsid w:val="00386294"/>
    <w:rsid w:val="003953E6"/>
    <w:rsid w:val="00395DD4"/>
    <w:rsid w:val="00396260"/>
    <w:rsid w:val="00397326"/>
    <w:rsid w:val="003C4C15"/>
    <w:rsid w:val="003E2AD0"/>
    <w:rsid w:val="003E49B8"/>
    <w:rsid w:val="003F5FA5"/>
    <w:rsid w:val="003F6B1F"/>
    <w:rsid w:val="00404108"/>
    <w:rsid w:val="004162B7"/>
    <w:rsid w:val="00417F9E"/>
    <w:rsid w:val="00425FF3"/>
    <w:rsid w:val="00427163"/>
    <w:rsid w:val="00435732"/>
    <w:rsid w:val="0043723F"/>
    <w:rsid w:val="00447230"/>
    <w:rsid w:val="00460998"/>
    <w:rsid w:val="0046278F"/>
    <w:rsid w:val="0047014F"/>
    <w:rsid w:val="00485498"/>
    <w:rsid w:val="00487C08"/>
    <w:rsid w:val="00492955"/>
    <w:rsid w:val="0049493A"/>
    <w:rsid w:val="004A7506"/>
    <w:rsid w:val="004A7AA6"/>
    <w:rsid w:val="004A7E2E"/>
    <w:rsid w:val="004B278D"/>
    <w:rsid w:val="004B491A"/>
    <w:rsid w:val="004C4C6D"/>
    <w:rsid w:val="004C531C"/>
    <w:rsid w:val="004C7009"/>
    <w:rsid w:val="004D0099"/>
    <w:rsid w:val="004E792F"/>
    <w:rsid w:val="004F4990"/>
    <w:rsid w:val="004F4C05"/>
    <w:rsid w:val="00501CE6"/>
    <w:rsid w:val="0051460D"/>
    <w:rsid w:val="005247CE"/>
    <w:rsid w:val="00527E08"/>
    <w:rsid w:val="00533994"/>
    <w:rsid w:val="00536736"/>
    <w:rsid w:val="00536D09"/>
    <w:rsid w:val="00536D45"/>
    <w:rsid w:val="00541B11"/>
    <w:rsid w:val="00543A33"/>
    <w:rsid w:val="005502EF"/>
    <w:rsid w:val="00550D2D"/>
    <w:rsid w:val="00551779"/>
    <w:rsid w:val="00557D1D"/>
    <w:rsid w:val="00561F13"/>
    <w:rsid w:val="0058789B"/>
    <w:rsid w:val="0059309E"/>
    <w:rsid w:val="00595330"/>
    <w:rsid w:val="005A0558"/>
    <w:rsid w:val="005B0888"/>
    <w:rsid w:val="005B4361"/>
    <w:rsid w:val="005C1564"/>
    <w:rsid w:val="005C763C"/>
    <w:rsid w:val="005D73D6"/>
    <w:rsid w:val="005D783F"/>
    <w:rsid w:val="005E7254"/>
    <w:rsid w:val="005F08E7"/>
    <w:rsid w:val="0060025D"/>
    <w:rsid w:val="006010B5"/>
    <w:rsid w:val="006014B0"/>
    <w:rsid w:val="006018C2"/>
    <w:rsid w:val="00601942"/>
    <w:rsid w:val="00616EAA"/>
    <w:rsid w:val="00622C5A"/>
    <w:rsid w:val="00624935"/>
    <w:rsid w:val="00626CD0"/>
    <w:rsid w:val="00627C2C"/>
    <w:rsid w:val="00641CA9"/>
    <w:rsid w:val="00645BF0"/>
    <w:rsid w:val="00665AD3"/>
    <w:rsid w:val="00665E65"/>
    <w:rsid w:val="00667637"/>
    <w:rsid w:val="00672B8B"/>
    <w:rsid w:val="00674701"/>
    <w:rsid w:val="006763CD"/>
    <w:rsid w:val="006810BE"/>
    <w:rsid w:val="00686D5F"/>
    <w:rsid w:val="006938E3"/>
    <w:rsid w:val="006A00C2"/>
    <w:rsid w:val="006A6F99"/>
    <w:rsid w:val="006B7620"/>
    <w:rsid w:val="006C493D"/>
    <w:rsid w:val="006C65AE"/>
    <w:rsid w:val="006D361C"/>
    <w:rsid w:val="006E2208"/>
    <w:rsid w:val="006E353B"/>
    <w:rsid w:val="006E4403"/>
    <w:rsid w:val="006F2664"/>
    <w:rsid w:val="006F4681"/>
    <w:rsid w:val="00700AF4"/>
    <w:rsid w:val="0071296C"/>
    <w:rsid w:val="00715BB0"/>
    <w:rsid w:val="00717F55"/>
    <w:rsid w:val="00721269"/>
    <w:rsid w:val="00725A7F"/>
    <w:rsid w:val="007314F9"/>
    <w:rsid w:val="0073669C"/>
    <w:rsid w:val="0073673C"/>
    <w:rsid w:val="00745808"/>
    <w:rsid w:val="00761B7D"/>
    <w:rsid w:val="00771EF5"/>
    <w:rsid w:val="0077255A"/>
    <w:rsid w:val="0077581A"/>
    <w:rsid w:val="007764DE"/>
    <w:rsid w:val="0079194A"/>
    <w:rsid w:val="007933FA"/>
    <w:rsid w:val="00795A76"/>
    <w:rsid w:val="0079646B"/>
    <w:rsid w:val="007A44BD"/>
    <w:rsid w:val="007B2482"/>
    <w:rsid w:val="007B61AD"/>
    <w:rsid w:val="007B69A4"/>
    <w:rsid w:val="007C2557"/>
    <w:rsid w:val="007C471C"/>
    <w:rsid w:val="007D39B7"/>
    <w:rsid w:val="007D4C3A"/>
    <w:rsid w:val="007F2E66"/>
    <w:rsid w:val="007F5F5E"/>
    <w:rsid w:val="008012AA"/>
    <w:rsid w:val="008066FB"/>
    <w:rsid w:val="00817CD9"/>
    <w:rsid w:val="00820229"/>
    <w:rsid w:val="00825314"/>
    <w:rsid w:val="0082581C"/>
    <w:rsid w:val="00847E28"/>
    <w:rsid w:val="00850938"/>
    <w:rsid w:val="0085709F"/>
    <w:rsid w:val="00860F99"/>
    <w:rsid w:val="00865720"/>
    <w:rsid w:val="00890442"/>
    <w:rsid w:val="008924CE"/>
    <w:rsid w:val="00892D24"/>
    <w:rsid w:val="0089794A"/>
    <w:rsid w:val="008A4050"/>
    <w:rsid w:val="008B125C"/>
    <w:rsid w:val="008B3FC6"/>
    <w:rsid w:val="008B57BF"/>
    <w:rsid w:val="008B6D8F"/>
    <w:rsid w:val="008C089C"/>
    <w:rsid w:val="008D0897"/>
    <w:rsid w:val="008E668B"/>
    <w:rsid w:val="009130AB"/>
    <w:rsid w:val="00921E66"/>
    <w:rsid w:val="00924414"/>
    <w:rsid w:val="00931612"/>
    <w:rsid w:val="00943FA6"/>
    <w:rsid w:val="00946925"/>
    <w:rsid w:val="009526F4"/>
    <w:rsid w:val="00954343"/>
    <w:rsid w:val="00965567"/>
    <w:rsid w:val="009742F0"/>
    <w:rsid w:val="00981AC9"/>
    <w:rsid w:val="00983385"/>
    <w:rsid w:val="00986E98"/>
    <w:rsid w:val="00990DA4"/>
    <w:rsid w:val="009924BB"/>
    <w:rsid w:val="009939F1"/>
    <w:rsid w:val="00995D12"/>
    <w:rsid w:val="009964F5"/>
    <w:rsid w:val="009A07A8"/>
    <w:rsid w:val="009A69E2"/>
    <w:rsid w:val="009B056F"/>
    <w:rsid w:val="009C0DF9"/>
    <w:rsid w:val="009C7878"/>
    <w:rsid w:val="009D493C"/>
    <w:rsid w:val="009E0A68"/>
    <w:rsid w:val="009E3990"/>
    <w:rsid w:val="009E7D17"/>
    <w:rsid w:val="00A15417"/>
    <w:rsid w:val="00A16B72"/>
    <w:rsid w:val="00A16C67"/>
    <w:rsid w:val="00A17A7A"/>
    <w:rsid w:val="00A23195"/>
    <w:rsid w:val="00A23554"/>
    <w:rsid w:val="00A27208"/>
    <w:rsid w:val="00A425CF"/>
    <w:rsid w:val="00A43442"/>
    <w:rsid w:val="00A54D94"/>
    <w:rsid w:val="00A55D9D"/>
    <w:rsid w:val="00A55E41"/>
    <w:rsid w:val="00A61F48"/>
    <w:rsid w:val="00A6464D"/>
    <w:rsid w:val="00A6510E"/>
    <w:rsid w:val="00A811D0"/>
    <w:rsid w:val="00A8284F"/>
    <w:rsid w:val="00A828A5"/>
    <w:rsid w:val="00A82F48"/>
    <w:rsid w:val="00A91825"/>
    <w:rsid w:val="00A94B73"/>
    <w:rsid w:val="00AA1374"/>
    <w:rsid w:val="00AA1725"/>
    <w:rsid w:val="00AA3DA8"/>
    <w:rsid w:val="00AB527D"/>
    <w:rsid w:val="00AB53AB"/>
    <w:rsid w:val="00AB602C"/>
    <w:rsid w:val="00AC12DA"/>
    <w:rsid w:val="00AC43E7"/>
    <w:rsid w:val="00AC54D5"/>
    <w:rsid w:val="00AC5CB8"/>
    <w:rsid w:val="00AD089B"/>
    <w:rsid w:val="00AD1088"/>
    <w:rsid w:val="00AD6EF9"/>
    <w:rsid w:val="00AD72C7"/>
    <w:rsid w:val="00AD766B"/>
    <w:rsid w:val="00AF0FCC"/>
    <w:rsid w:val="00AF5EFD"/>
    <w:rsid w:val="00B01C43"/>
    <w:rsid w:val="00B3432F"/>
    <w:rsid w:val="00B50165"/>
    <w:rsid w:val="00B529D5"/>
    <w:rsid w:val="00B61D6F"/>
    <w:rsid w:val="00B641A3"/>
    <w:rsid w:val="00B72538"/>
    <w:rsid w:val="00B818E4"/>
    <w:rsid w:val="00B95C9D"/>
    <w:rsid w:val="00BA5B48"/>
    <w:rsid w:val="00BB166E"/>
    <w:rsid w:val="00BB61E2"/>
    <w:rsid w:val="00BC52A9"/>
    <w:rsid w:val="00BE29A8"/>
    <w:rsid w:val="00BF1A7D"/>
    <w:rsid w:val="00C105B7"/>
    <w:rsid w:val="00C113A0"/>
    <w:rsid w:val="00C1651E"/>
    <w:rsid w:val="00C1688E"/>
    <w:rsid w:val="00C20287"/>
    <w:rsid w:val="00C30851"/>
    <w:rsid w:val="00C328BC"/>
    <w:rsid w:val="00C37A25"/>
    <w:rsid w:val="00C4758A"/>
    <w:rsid w:val="00C5101C"/>
    <w:rsid w:val="00C51ACA"/>
    <w:rsid w:val="00C62118"/>
    <w:rsid w:val="00C624C5"/>
    <w:rsid w:val="00C726AA"/>
    <w:rsid w:val="00C727D6"/>
    <w:rsid w:val="00C83095"/>
    <w:rsid w:val="00C930B2"/>
    <w:rsid w:val="00C96CB0"/>
    <w:rsid w:val="00CA02DB"/>
    <w:rsid w:val="00CA710D"/>
    <w:rsid w:val="00CB0617"/>
    <w:rsid w:val="00CB1409"/>
    <w:rsid w:val="00CB7DC7"/>
    <w:rsid w:val="00CD5DE5"/>
    <w:rsid w:val="00CD731A"/>
    <w:rsid w:val="00CD7DFC"/>
    <w:rsid w:val="00CE2586"/>
    <w:rsid w:val="00CE2A9A"/>
    <w:rsid w:val="00CE3104"/>
    <w:rsid w:val="00CE66B0"/>
    <w:rsid w:val="00CF527D"/>
    <w:rsid w:val="00CF7496"/>
    <w:rsid w:val="00D009B9"/>
    <w:rsid w:val="00D26ACD"/>
    <w:rsid w:val="00D4117A"/>
    <w:rsid w:val="00D41CBC"/>
    <w:rsid w:val="00D6128C"/>
    <w:rsid w:val="00D615FF"/>
    <w:rsid w:val="00D633C6"/>
    <w:rsid w:val="00D7048F"/>
    <w:rsid w:val="00D72249"/>
    <w:rsid w:val="00D858EB"/>
    <w:rsid w:val="00D86E0C"/>
    <w:rsid w:val="00D90EBA"/>
    <w:rsid w:val="00D9249E"/>
    <w:rsid w:val="00D95308"/>
    <w:rsid w:val="00D95553"/>
    <w:rsid w:val="00D9640A"/>
    <w:rsid w:val="00DA39F9"/>
    <w:rsid w:val="00DB664D"/>
    <w:rsid w:val="00DC0054"/>
    <w:rsid w:val="00DC44A8"/>
    <w:rsid w:val="00DC7A16"/>
    <w:rsid w:val="00DD3467"/>
    <w:rsid w:val="00DD3567"/>
    <w:rsid w:val="00DD5469"/>
    <w:rsid w:val="00DD5833"/>
    <w:rsid w:val="00DD6225"/>
    <w:rsid w:val="00DE22BF"/>
    <w:rsid w:val="00DE280E"/>
    <w:rsid w:val="00DE2FAC"/>
    <w:rsid w:val="00DF24CF"/>
    <w:rsid w:val="00DF7BE5"/>
    <w:rsid w:val="00E0487C"/>
    <w:rsid w:val="00E17B6D"/>
    <w:rsid w:val="00E218D8"/>
    <w:rsid w:val="00E30727"/>
    <w:rsid w:val="00E40123"/>
    <w:rsid w:val="00E40AAE"/>
    <w:rsid w:val="00E4311F"/>
    <w:rsid w:val="00E47045"/>
    <w:rsid w:val="00E57D3E"/>
    <w:rsid w:val="00E71F30"/>
    <w:rsid w:val="00E73F81"/>
    <w:rsid w:val="00E7667A"/>
    <w:rsid w:val="00E77BF6"/>
    <w:rsid w:val="00E87AE7"/>
    <w:rsid w:val="00E97525"/>
    <w:rsid w:val="00EA343B"/>
    <w:rsid w:val="00EA5614"/>
    <w:rsid w:val="00EA787C"/>
    <w:rsid w:val="00EB017D"/>
    <w:rsid w:val="00EB2699"/>
    <w:rsid w:val="00ED1311"/>
    <w:rsid w:val="00EE1966"/>
    <w:rsid w:val="00EF2DFA"/>
    <w:rsid w:val="00F070DF"/>
    <w:rsid w:val="00F10227"/>
    <w:rsid w:val="00F11451"/>
    <w:rsid w:val="00F24E1D"/>
    <w:rsid w:val="00F26974"/>
    <w:rsid w:val="00F43A71"/>
    <w:rsid w:val="00F51A56"/>
    <w:rsid w:val="00F53579"/>
    <w:rsid w:val="00F676E5"/>
    <w:rsid w:val="00F71349"/>
    <w:rsid w:val="00F748D5"/>
    <w:rsid w:val="00F7603F"/>
    <w:rsid w:val="00F76C51"/>
    <w:rsid w:val="00F807D4"/>
    <w:rsid w:val="00F84E3E"/>
    <w:rsid w:val="00F8690D"/>
    <w:rsid w:val="00F90601"/>
    <w:rsid w:val="00F9105C"/>
    <w:rsid w:val="00F92903"/>
    <w:rsid w:val="00FA3D94"/>
    <w:rsid w:val="00FA41E1"/>
    <w:rsid w:val="00FA5D2F"/>
    <w:rsid w:val="00FB0CD5"/>
    <w:rsid w:val="00FB3ACF"/>
    <w:rsid w:val="00FD594A"/>
    <w:rsid w:val="00F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32D2"/>
  <w15:docId w15:val="{9E4D0736-9DB2-4C0F-872B-D5827357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6E5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documentleft-box">
    <w:name w:val="document_left-box"/>
    <w:basedOn w:val="DefaultParagraphFont"/>
    <w:rPr>
      <w:shd w:val="clear" w:color="auto" w:fill="373D48"/>
    </w:r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</w:style>
  <w:style w:type="paragraph" w:customStyle="1" w:styleId="divdocumentdivname">
    <w:name w:val="div_document_div_name"/>
    <w:basedOn w:val="Normal"/>
  </w:style>
  <w:style w:type="character" w:customStyle="1" w:styleId="documentnamefName">
    <w:name w:val="document_name_fName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left w:val="none" w:sz="0" w:space="12" w:color="auto"/>
      </w:pBdr>
      <w:spacing w:line="420" w:lineRule="atLeast"/>
    </w:pPr>
    <w:rPr>
      <w:color w:val="FFFFFF"/>
      <w:sz w:val="32"/>
      <w:szCs w:val="32"/>
    </w:rPr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CNTC">
    <w:name w:val="div_document_div_PARAGRAPH_CNTC"/>
    <w:basedOn w:val="Normal"/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373D48"/>
    </w:pPr>
    <w:rPr>
      <w:shd w:val="clear" w:color="auto" w:fill="373D48"/>
    </w:rPr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paragraph" w:customStyle="1" w:styleId="documentbodyContainer">
    <w:name w:val="document_bodyContainer"/>
    <w:basedOn w:val="Normal"/>
  </w:style>
  <w:style w:type="paragraph" w:customStyle="1" w:styleId="div">
    <w:name w:val="div"/>
    <w:basedOn w:val="Normal"/>
  </w:style>
  <w:style w:type="character" w:customStyle="1" w:styleId="documentleftmargincell">
    <w:name w:val="document_leftmargincell"/>
    <w:basedOn w:val="DefaultParagraphFont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Character"/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paragraphsinglecolumn">
    <w:name w:val="document_paragraph_singlecolumn"/>
    <w:basedOn w:val="DefaultParagraphFont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ocumentparagraphwrapperdivparagraph">
    <w:name w:val="document_paragraphwrapper_div_paragraph"/>
    <w:basedOn w:val="TableNormal"/>
    <w:tblPr/>
  </w:style>
  <w:style w:type="table" w:customStyle="1" w:styleId="documentsection">
    <w:name w:val="document_section"/>
    <w:basedOn w:val="TableNormal"/>
    <w:tblPr/>
  </w:style>
  <w:style w:type="paragraph" w:customStyle="1" w:styleId="documentleftmargincellParagraph">
    <w:name w:val="document_leftmargincell Paragraph"/>
    <w:basedOn w:val="Normal"/>
  </w:style>
  <w:style w:type="character" w:customStyle="1" w:styleId="ratingTextpnth-last-child1">
    <w:name w:val="ratingText_p_nth-last-child(1)"/>
    <w:basedOn w:val="DefaultParagraphFont"/>
  </w:style>
  <w:style w:type="paragraph" w:customStyle="1" w:styleId="divtwocolleftpaddingParagraph">
    <w:name w:val="div_twocolleftpadding Paragraph"/>
    <w:basedOn w:val="div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3570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3D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D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D94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249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veshc26.pc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1787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Pravesh</dc:creator>
  <cp:lastModifiedBy>Ramesh kavula</cp:lastModifiedBy>
  <cp:revision>2</cp:revision>
  <cp:lastPrinted>2023-03-26T14:33:00Z</cp:lastPrinted>
  <dcterms:created xsi:type="dcterms:W3CDTF">2023-08-08T08:53:00Z</dcterms:created>
  <dcterms:modified xsi:type="dcterms:W3CDTF">2023-08-08T08:53:00Z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589ab170-6900-44be-b55b-7ec2bf85ff80</vt:lpwstr>
  </property>
  <property fmtid="{D5CDD505-2E9C-101B-9397-08002B2CF9AE}" pid="3" name="x1ye=0">
    <vt:lpwstr>jHcAAB+LCAAAAAAABAAUmUWSrFAURBfEALchroX7DHdvdPWfP62OKKj37s08JxpiaZ5iBZoVORERRQjjSA7hGZoWSRxlISIznyN7+gIxGd4WBInac2wNW9ZPeQD3vB5eSEO2RnPNiPudAnuTBzgHBrGQ+dJsj7+GAMIIMLn5hkUPsllCOaC8hfeHBxr3VogGc0O/OQSr/bPK8I9viGcPhMk+ekCLRYj/s8/+L9cg3bCcp6mieiXrfKTZdKR+Ejl</vt:lpwstr>
  </property>
  <property fmtid="{D5CDD505-2E9C-101B-9397-08002B2CF9AE}" pid="4" name="x1ye=1">
    <vt:lpwstr>HVeABeAhGwl+wypZUzFiivecB/colhyjJms6IUu1ePpRRDCK0gjJYVOYWyqmsvOe3t/5iA3KozbjWP0ktekUlrMVbMItJ5/gpu+0PbRp/xaJBCNm7fXrsN794UeqamSnVvcOJK7+bbcGHce+U35NEUY38X53mmmy1Fvm2Ei8z6+1z4fTYMP0YeEloAvGU/j7DpW51IHKgxgCdNs+3+JXbJSs7PmwqO6T7oH5Dj4eOnG1PfDeBqtnvCZi6iMF2Um</vt:lpwstr>
  </property>
  <property fmtid="{D5CDD505-2E9C-101B-9397-08002B2CF9AE}" pid="5" name="x1ye=10">
    <vt:lpwstr>W6mh016togkEnau9cTao+IIPyRmGgErqEMshX+K3x5mC6Po1WaHOI8oImCv8Ss4S7L9TXOcLEd9D3Kl6iCxQN9eumKScogqSJ3qh7gLwe2l6k4X010k6Yrqcj/lG64qOB8lyEhc0wDBdEel5pvnLaj9t9hsSF0oSY7+s9hVLipThabuHG/1SVPKITqVmR0WgsOK9ZhUMlWHDUHaghYy+AW53bgbc+0YDUJNLneWDTLydoXqQ5QcNP74DMDr5y6a</vt:lpwstr>
  </property>
  <property fmtid="{D5CDD505-2E9C-101B-9397-08002B2CF9AE}" pid="6" name="x1ye=100">
    <vt:lpwstr>q8jqybjThTtfGctSzVNd5KPBON25xNySw8JVin5L29yMawXQHW9gfeenSoTEQitvUBMnfEW4D7LKy9HhjWyg34h9jqzCufOIt45muQIAt5C7Rv7spgidfD0tB93CQY3XMDrl0rXbNSMepk+5YlPDbohH8RCRg4sPq/BVhWuy0RBDluIor/DL9hDsVmf5UDKoJddPXRhK384+ONmwZ9+FlbpHXvdZhSMjcjXEXKAf51a+nL1+T7DUhrWNrhWOMIi</vt:lpwstr>
  </property>
  <property fmtid="{D5CDD505-2E9C-101B-9397-08002B2CF9AE}" pid="7" name="x1ye=101">
    <vt:lpwstr>GVxTSvMuH/y7km/AWfY1xxguF+8xAo8vu1X8FNVs1ARQMBWiNc91XR+ujWWc930ZnZodU09OlbC8OkKW4N8LF8bDJk6BNFiYoJUFZNs6Jxm4Qr8goGQ5NfFI0V3z5uybT+1PLoqLVOXfEldlHVpp/5f1lCjjHawbu9wCXCwKk1GP1MYQghIz2REkZUAKAac5ki9frE3w+weQD0TRrBZRrztzlz3CWhzt2LOCG4uYtMVRwFjdQV10O0CSZwmJ1Nn</vt:lpwstr>
  </property>
  <property fmtid="{D5CDD505-2E9C-101B-9397-08002B2CF9AE}" pid="8" name="x1ye=102">
    <vt:lpwstr>eo2RdTpmfxMjHziV4iaCjatVCRVqJ6a8f0czO4zDo8Hn58uNiwRH4UF0nAr8M8MCXD5otCanRn1Vj6YqvLx9gMBreEJsJT+ZUwZJVvDTfM0veReazQlwlLJrg7gmKgohc8Xv+hfCw73+LOBP/vf3XHkE7eFfOj0vUTGhLKGH1IyS0jNRosxpJXsf44yaa23A8+ODT0Xz5ot139iqcN4yYqlj/Ii0O/5sMqQap+ZbFa+z1dmIciwTLbb1DkXVeqf</vt:lpwstr>
  </property>
  <property fmtid="{D5CDD505-2E9C-101B-9397-08002B2CF9AE}" pid="9" name="x1ye=103">
    <vt:lpwstr>gDpDKmSFICsJjoeUTVR1gfwcNUOmouvYnUMq+KVlNGT1mM+9KNCt0YosUsU55ZeXr5YGRX7+TeJUKx3H6VVnrJLbNbM1E1Eb1SvGvi8VU9wNYEXB8wu9er2zBiVYGaTF1D7nYb62aKGdI6LBO6h3NkUtbR9kPOwJvUpJ7CvMaP8xQq+YJBlzEBSNKvJRFdvQiiOq1STCC9EUcouIlJzQsS7qvvVU9+fPMwMKEaj8HsUGVxzG0PQeMppCecYwhXO</vt:lpwstr>
  </property>
  <property fmtid="{D5CDD505-2E9C-101B-9397-08002B2CF9AE}" pid="10" name="x1ye=104">
    <vt:lpwstr>88lhq4xzDS6tlvfLxVluEzCq9iCNx1kB2Jrmd4G1wGv2FxGTb/qLmiaBfcLr+ppik1noIPVidktyYg26RX/NdKZ/rm2vlIEbCoqGjvsZ+CoosmD4kkwra9iv5371i05tjGfSvhlKB9GcUWDNgKO5lX0tII2iw3YC9jOabdCrXB9wgx7AucawoLJ62f6JpQJagResPq8Ej3GRWsPxOG7Xoi40isMWgZmagc+k+dQjX7Ggf54asb3d8sSEio/1MZc</vt:lpwstr>
  </property>
  <property fmtid="{D5CDD505-2E9C-101B-9397-08002B2CF9AE}" pid="11" name="x1ye=105">
    <vt:lpwstr>ra1Ua/4JOuMtNg9ICxvU/w6nLGkMtA9en5C5YzL+zaWyrCyMgG0H1U/LPPtnxVnPtzCgxiEUKKgsJaWA02veMACIgs2C+S3vlhrhONIoT0Bd18jl8gT6dD0OP0RzjBxnQUEqo794irayP91GCHKLZhO185SdebsTNAVmVs5+mGwRgCOf6YQxj+KV7x/7gSjTESytwy4wfIPz27Of+lFpQnWcarvaMLa+ZaDJssMuqSDqjyK6uB78FDvRRCleWYH</vt:lpwstr>
  </property>
  <property fmtid="{D5CDD505-2E9C-101B-9397-08002B2CF9AE}" pid="12" name="x1ye=106">
    <vt:lpwstr>3SoWQS+OxsxmD2UbWnfdK518DC1PuaK0fk1VSeVLyJ6nvZfHdo7ZntCy6sqWTbO0hxJxIzPPyGWU+bEhoXeC6FWrDHluDiWfMj6fV77GLUQ8ccQ3BWC22IGLmvEoj3aCZyJh74ARHQT/urVL2WCi2kaYLi5oXYA+r8I6Dlx6FP1CircleOAcHDrbXt8bW/dWtUASlAi5IGXQOsqImK5atGiLSd9qSJufUJoTJOIblD+S9X67nv+7T9oa1E+lrY0</vt:lpwstr>
  </property>
  <property fmtid="{D5CDD505-2E9C-101B-9397-08002B2CF9AE}" pid="13" name="x1ye=107">
    <vt:lpwstr>H1a/iZcvn03QxbB74paGAGIOO7gC2H+sIhXlbCSfu8eIGa9VTvsxLdqrzmauLF6lL/NeAd/C4UEA2Vc1z68kGvJOAA/PjBAYeRjpYH1uMetLplTqN2jy6grOpRyscQ9pSIaAsU/SwD/mtuMcucCMjKKph8rUpQfcQz7tDNPv/PqbdftgI8IhEyj+VA1yhT2arQgdgNfcjwXgfKrjGwprl/PNM02lFrNn/RVh0HQcN0CDI0zM2eydQC5POzRCuly</vt:lpwstr>
  </property>
  <property fmtid="{D5CDD505-2E9C-101B-9397-08002B2CF9AE}" pid="14" name="x1ye=108">
    <vt:lpwstr>GKkW7B+YTQyFHsllUSCWRh7/cjIOTW8vK660werx3ElqXU0fEF4Qa4niojLeslBWJt6+0G9xDzDtAliQUXj71B8PzkYrtSXz4wwtDlzlrf88cXV5PacHGKxPghpmCla7iyOHNKR8ueHE7SyYhLECZnqMpH0cWSqethe1YkARoy8SV9xolvVxfjrskGMyNEefIZRsTdoHe8DDIQuwLPmcDvaVrhcN8/Oi7kAzvaxpDpt7NIg8VbV+CCDJxQ4lTkW</vt:lpwstr>
  </property>
  <property fmtid="{D5CDD505-2E9C-101B-9397-08002B2CF9AE}" pid="15" name="x1ye=109">
    <vt:lpwstr>s4yuXvhGcJ8n3ArQqBgFw3XT/1Q3TS931ovMrdoMmTmGmZ1Z0D1pHMGaAntX10hdhp4yCtdqrIn3lCzsDK5d886LdMnw6N+e/xE9xJ93jH85vPdskfjXzEaaBPN7vtNPUNd6PGCIZ3p20Gkof2PKd2zC/2y6zzQ2R0GgqGUbg174NSmFtXMjJmKTQ575BLDmszLWWH/4Uz+znkSfRrtyH0WRKVq5ElDB7y5pwxnvdNoff4m+s4iTe8slkh14sL5</vt:lpwstr>
  </property>
  <property fmtid="{D5CDD505-2E9C-101B-9397-08002B2CF9AE}" pid="16" name="x1ye=11">
    <vt:lpwstr>gDjH0sF0pdePuQFX39iSv05QwDiP7BR2sMdUHTjJOMAACaAZoEE0nfPwoXCn7s9n1T6Wa7x4VufyBSLr3sKwwBHsv0sXZmNri6+Q3DkhF7R/7zzCzaWs/pg0TYWaGz1gOgq4CKT7JhFM669KLY7W1qUCIzh6VMK/OHq3yv3wW5s1Tua9hatMTTN6+wU2XSFENn3lLT88ls7vcOYcLAA91n+c/THZ9TR1hRCgkQS2NSFc3Ue/SsrWsOK1ISddjTj</vt:lpwstr>
  </property>
  <property fmtid="{D5CDD505-2E9C-101B-9397-08002B2CF9AE}" pid="17" name="x1ye=110">
    <vt:lpwstr>SriBTZpPmKiBexEuDIm0tLaM9IFrp5+m9LC/51QWrO1FNNnTH1aIp5qkB8Vaj++wUmjjWHqy5vCbIeksyFUU7sjazgzmUePExkzzg55o0j+WN9JVnPSajs9kRKSL+9bLqi6Vp/1kX26UVeg2S7bb4dwN+7mcjlkB/kvMEfGFv9j0LOD8JRVvyxnlLolvTJz1jwAsYA8Usq39RhdGPYsyCGQB6/LZ+hurSb35pTYWsFW6eK75/0cZxKO7AEpa9e4</vt:lpwstr>
  </property>
  <property fmtid="{D5CDD505-2E9C-101B-9397-08002B2CF9AE}" pid="18" name="x1ye=111">
    <vt:lpwstr>N2fSD3aKdgKTestHMRZ/zJduw7NOG6v2rbRgyAmsvkAn4djTv1gpS/pYx5fgcdUwvtyXMpSFtw5U3wqiXKAU4gOECHPjOlCk8Mvza9MpnZ1U2wUHvc6rjrMvY5QswL5wgD3PdTnnG9MbVIlg9rvF3xPulIjn5SojGY18AYYgY0GIuSLa/s+mfxHyg7XNIKqrUcrGuLxEqCenLQDTdnOA47eZAQM9NqmgoTm683hFLQ3P4Mg7LCp7ckKM5abwk3J</vt:lpwstr>
  </property>
  <property fmtid="{D5CDD505-2E9C-101B-9397-08002B2CF9AE}" pid="19" name="x1ye=112">
    <vt:lpwstr>74wAMPguP2NWp3RAfz9J++QVIFNva13C8aONNE07bPlOr2YL6RbMdelMVXrFrdeqf1mDtaaDdlwZts+DvGKqG24E+iAHep51tvoTDyV5tZLjecBVfIEluXTXjVhdhxAilD81KPkHV7kLAsvXMJxVXmcXNGfLQPfLG8I370Hckjl7U+VkNgWxaKo5aH5Nb9poKf+9SmcHfe46Bde8QTPN09035Rszrxo1RwMOrZtAIj+LW/PwFDXaIYca78HAn3T</vt:lpwstr>
  </property>
  <property fmtid="{D5CDD505-2E9C-101B-9397-08002B2CF9AE}" pid="20" name="x1ye=113">
    <vt:lpwstr>BfjD7ikNm47Wo8EEUziKcApKcIQ/qec2k4/NlRJT++u4qzZb1dDj2OT+eKht7goeXzVDLixiT0HO8fLZ+oQ4ZRRx9Xxgh5zFgE2af1d/e7vK63oZoED3S4yRkSh1pRVMe7IdIOio1xblomSW6vkwbSdN6dO3+0+3WMoCBHrU7Kr5pTmMRS4xMX0A5+ffLwdRHHZa9KH26Qa06UGNA5tIDVe+KbnMO6KH0Mx96JNG5WZ52uDDju5rcdBbnbrd35Y</vt:lpwstr>
  </property>
  <property fmtid="{D5CDD505-2E9C-101B-9397-08002B2CF9AE}" pid="21" name="x1ye=114">
    <vt:lpwstr>R3+mltgV5alGj6eKnsRRYTpm5rCSgjo8dCPi+TH0BlntKQ1lLF6n3qOvn+ueRIYo4DYa8C+S2RpX1D9CaMYkYUD2zj5vwxR66bIpADliSlTuP5F4bUFng4nTq29Zfmvj5HjfWpe7FzD1yaueiyWJAk/IYO87xqvJb9i0YGgVqlBNHoYX+kIMwaxDhkfYa+MjY5HikGFM/GgCMkmaDgoOQB9oSFctjXAOSIcej+yGi/EGz0ia/2o1HGFF+Asnlr/</vt:lpwstr>
  </property>
  <property fmtid="{D5CDD505-2E9C-101B-9397-08002B2CF9AE}" pid="22" name="x1ye=115">
    <vt:lpwstr>1J8803r852qxEBNSxcbRRiLSoMqgS7OMyTyaFNiRpKTdVwbcC4zdLJyxL6m4LMmLlJrONCaeT+W7OOv4PXF8e4TvaWoWipUq6lrr5x5XMOlRov4ldMluJEQuXyfU/Y34D0CuY0ld5qrWR291RJbKLSsY4Yqby3yuejxSHd5/m4t3TySG8ACOLpVT0wTy1CzsqIo5lxqFocOuiEZvPwIoDwD9GvbX3mhtIGgqTOXfA+JpfQ0oCPOvceYupTFCc4M</vt:lpwstr>
  </property>
  <property fmtid="{D5CDD505-2E9C-101B-9397-08002B2CF9AE}" pid="23" name="x1ye=116">
    <vt:lpwstr>ocRp3WklbmtxeZo/RlbTrRe5CibTawPz4mYDFK9AgyxgIWa1YxjKqAS3RWaxV9Ua0ZTqJgdtkcTIZeTeejgoO/hRy9yLeMpsL+JX5eS94NqAAl97eiJ6alhOxZQ47X+Wv+p/j0XQYy766lq65e7Ufq/MxFsDTD2NEP0v4e29JNW3brVnUWpvmhzIHiFU0zGgFaL0MgRSU3wX7thuPLClj8pINtfI3oFz1lrjwMlpAXufGP9zf4SEP/xXbK7ykvI</vt:lpwstr>
  </property>
  <property fmtid="{D5CDD505-2E9C-101B-9397-08002B2CF9AE}" pid="24" name="x1ye=117">
    <vt:lpwstr>K8mUMdHBYPHotHTPlE8rc/cNZDszvoZFWukUTNhAgmHAv+KuCYcFSBxD+jC69Uma2eTobYNxwCkojl0JZsikpL6D18hYnpqirxqTaHix2Z+wyLnn70fIrBCm2jYNBDr/PSe5gjZnCM6dQSQ34hjlR8nE7xRzt/ITUZ6ZvgF48xRJa9Z0spw9gJj80MdWUyUmWmyiC8vT06ta1RIihefCi5KQGz7EzRpd8BswlYIv79kZwCU8nSD2HH7MbFs3z9k</vt:lpwstr>
  </property>
  <property fmtid="{D5CDD505-2E9C-101B-9397-08002B2CF9AE}" pid="25" name="x1ye=118">
    <vt:lpwstr>x4ywappovdo+XS96btNdE/PCi0q27acG8SIPUYlO0A1o3VvLKOw2V6qWEaLKunfLWJRH3PEFVOpHdOA7tX7rAX9b5WFVsHx6w2JdBnjHP9JEK0MFJexDAcdotGguV0XzcjAH9pyVd2ZoSmumbJHrhxcMlckyZSV44RN5VkjizVP+kGOFeEerX8oT+zAeQ+I3G7t/MppQtdmQ9m3nYAbLMQrLSzWregSxH5VfK6Ltwp/Q1sBVVGf0xiZ+2B1WqX7</vt:lpwstr>
  </property>
  <property fmtid="{D5CDD505-2E9C-101B-9397-08002B2CF9AE}" pid="26" name="x1ye=119">
    <vt:lpwstr>LLJqBC/iCAGz2Wad80obTwkFotmhe+i1ccto72+Xl9eQ+IPA7u2Ze2eaEGU8S/XoLZfx/DNj/Je5ohkuPgtk/77u7i3LICvWn57NRtacb5Jfwkor52/N3R+nC09qsin5WSD64mObiNxja8OfMsNmES8sT6+fc4Q3pr0qvrUaMu7OWzj6HIYp6giw1tPdPizfofQHqHMZ2t273LBhBHFtIVSOBscpi0DnHS54G3vKitlTWmz+ypm3Tuhi6Giw6oD</vt:lpwstr>
  </property>
  <property fmtid="{D5CDD505-2E9C-101B-9397-08002B2CF9AE}" pid="27" name="x1ye=12">
    <vt:lpwstr>cwtWKcvsH8H99kirEG+G7cX7K8NhK499ThqJ3ngsi8dYR+RuawoZEzoz/+Moh/lFlyVJZpw+ZnWLcqfhStgoVI7tP+Mm9sGj7D+uuCN1Wqy2SpO4KwExadX3HKoqdIecNJ06w/UzlTMWRS3XlB8csetaXzatnF3RgvKbomnmRxAAFw/CEBCJdiQDDNKZr/190KMfhU+hObw7OARRC9GCZQV1nCrrjf83zwFmReMkk6G/RiTl7EZwWzqTHBVYK2C</vt:lpwstr>
  </property>
  <property fmtid="{D5CDD505-2E9C-101B-9397-08002B2CF9AE}" pid="28" name="x1ye=120">
    <vt:lpwstr>pNIQofHCwG3vVKgSNFieEKHHt8CaVDyQW59jo5DNZ+2jsiZFjccMwjpTUIyzA5wTx4pkaRJ0Hi7BPeD8vVCB+nBrMeyQMn933V8xBTYXwo6qnkVpOtWIoSyIwRnQ2l8FMSTVPO6qG4v6wnS9iMBWYZaMJjlNUtmYRdmlFbItXIcF5bQEIv/wa5k9xgf89nzkJtgjLC3206BDiLfje5Fs09UquOKYn9vzs/MfaO1heMjGm1jsUe2Vid8pSV+w4lG</vt:lpwstr>
  </property>
  <property fmtid="{D5CDD505-2E9C-101B-9397-08002B2CF9AE}" pid="29" name="x1ye=121">
    <vt:lpwstr>3mU1pdq/9mejrwgdYBUCfCNV58LFAJLuJ0FwaTdG+PPFRID2h36hoQtf9+w9pO6OrjHcAAA==</vt:lpwstr>
  </property>
  <property fmtid="{D5CDD505-2E9C-101B-9397-08002B2CF9AE}" pid="30" name="x1ye=13">
    <vt:lpwstr>BjGf1saIAPAUWR8BhwkKu4vQud6s0iHN0eqjSulFahZmx8MHOwZJErBG+oXkjfFdF/fVHUuIq//t58UQTxizkLq4jukTqkJ0WNM2SJifarJ7J4VQZpR/BXrlNVmuz+aypjS71VFxnzN8Z5AAwUwTyLfxf6vFT2uvn+SSL/6kTOWPqV0mccJIaBMJxJz+2ZzAsNoXDwFqFMUWdKv4Rn4yorvG4iOyVevBHtIbcxbcIvAzZxhSgm29gOX8z4fIcDe</vt:lpwstr>
  </property>
  <property fmtid="{D5CDD505-2E9C-101B-9397-08002B2CF9AE}" pid="31" name="x1ye=14">
    <vt:lpwstr>nCsvuxPNrwXkZhMcGn8uSeNo+GGvydZRxF1U/P4MIOBZi97qe9gPDmwkGsiMmajxeN+QAQ3QU3nXvihAT3S70VLHaiNweQ3Tipaomptz8Pf/nWsak7xms7GZOfd5nQn6Od9d8dz2L/er0DQCfcwnlzuZxDxpkGARzOux5TvHqmE7kn/MkvmylkxmIumQ7k7YXSzcHfQJleCfkWGYyVBwNxAQwnSN9fQBRYqLNdyvwMzU4JHFQnnwGrwJJ/WcHeh</vt:lpwstr>
  </property>
  <property fmtid="{D5CDD505-2E9C-101B-9397-08002B2CF9AE}" pid="32" name="x1ye=15">
    <vt:lpwstr>IIqQhngBzi1dvvMeB6W/pk4LM3euoM0/qRq/Q6y6iC8VZbiJDCYp8pl+Xh+mJTm7JU6HEEBIUkvaONIVNjDoNGzL5VHNCmiIKSse4SeKCczd0VWfzXdSj1C09YPqo7CTuC5w1th1Pce+lik9NR1cJOlZ1ZTBgUczgvoiFWuHKJ6Dx9ht6EXWG0+k+/Tby7c9klzuf9y7Nxcr9PXMSn2NqGuwFNMjbK4Tu2MrHr5rtEMfxkOBxoblkJrcsqB8C+h</vt:lpwstr>
  </property>
  <property fmtid="{D5CDD505-2E9C-101B-9397-08002B2CF9AE}" pid="33" name="x1ye=16">
    <vt:lpwstr>4f3rIlwW4fznq3CVD6UgMI9gT6HMnlHlAE7Idtp6A0HXG/XzNlE3ZyKBwBjWvdr06zaZg2XvHppQQH6uMw9oghuyb3ILEsZLqfx4O6uc9VeudV8segfhjlzmH6zM/s1tt/dNlhiUsKS2pguc5vOX4BqMVDA4/W3d42Bn/rx/wkiqX4F42Z+Ud1fC3nHCFrH1gsOVdR3VTxxUTonSuWEn7IE2sF/f/31kEvek7onl3JZkLZKnHkf1lME5NQCK5qG</vt:lpwstr>
  </property>
  <property fmtid="{D5CDD505-2E9C-101B-9397-08002B2CF9AE}" pid="34" name="x1ye=17">
    <vt:lpwstr>+WBiXDVV6ih2J+6v/8BOqLLQBEqLs98sga/w0EMPaTj6zmx8f4FluNrFd/R1l9H58QzpBn8b93FH3QuViLDd7PbaujFbobefu5M7az4cHUNqovLS5P0zOVnJc8GC6J0hUxAmv87qXzUs00NruzwQdQrC6+lyMUK1ddIZf9YetWERy21fklh9x59AVkK+9XbbcBlaWSDb+y+2VTfs/4F1788n6PyM3byhFMWWDMLS+xqC1SPkDt3SVNKdIvVv8QB</vt:lpwstr>
  </property>
  <property fmtid="{D5CDD505-2E9C-101B-9397-08002B2CF9AE}" pid="35" name="x1ye=18">
    <vt:lpwstr>OEBvQ7lDCBhF8Le+zEOm51v2FWG6MBjpinzFQyriL8ZnOiPQIVGZIuNUbVDUkvxQFLGq5gSn8zhvHdRZLnBTqg4hIQQAd12F21Tezol6STJm2piuiKdEl4FxpY2hYQyiHHS3h5Y3umES3E0YpAS+Up1+XCsFq+s37e5blaIEA4xqQ1T58q29e4oLjlDl4GnwfPQ9i7AYpoOSJVGWFhIGD6n/947lDl0GiR6aPuJwRIqIIVYuqbjX/PiPVkX/6mm</vt:lpwstr>
  </property>
  <property fmtid="{D5CDD505-2E9C-101B-9397-08002B2CF9AE}" pid="36" name="x1ye=19">
    <vt:lpwstr>jD8IXZpJJrW/l1Z4RiwP9Cp9Kdb5aEC2fH8lf5cJJsAdhug5yfTIH+Mp+U5d1hVzym1s2R4h38cK5kmtkee8Sctfz6O5PCbasUD9cCi6tRxvcj4uodnjs5X+I5z97PIfKJvgd34h4brT6KI0tp79ZvHWP4Fa5+NZ9/nRQh3yvn4MEm0AWLREB7w6sZ6JcW689EYcvr7+LKe0b8kv1jZlyLQFHus5ARj3MtHs7RMdPr8w1nh5V3gD7ky0DrPNCCG</vt:lpwstr>
  </property>
  <property fmtid="{D5CDD505-2E9C-101B-9397-08002B2CF9AE}" pid="37" name="x1ye=2">
    <vt:lpwstr>41q9EOw5+3XvoKAM+W73VydMn0Jg/4OnavI5SHortFPgyJFX+NMHvqKEncpIg3D2Ejm5FdO1TQH3QPO2WHbjRWYWEiARUNi8PklFeXQu8aFur9kVWjDtr1h/hoSi+WfPsnA9BEMgTdejItRTLjYto0y6bA8KeUBVXWN6bZmMPoBNNfPb9dyKHnfwvTjE/Qijgbb7INOBtD+VPAQoOHy78hmuYZ5MpxviTHMeoI5lNlMUI942TSVgjmzk6CMXLb9</vt:lpwstr>
  </property>
  <property fmtid="{D5CDD505-2E9C-101B-9397-08002B2CF9AE}" pid="38" name="x1ye=20">
    <vt:lpwstr>fRKUuJjhrtY0V0K1lLoN6XnDDUG/jjMDKiebZFva32kCN1x4yaOaE4T9Wb71i+eZOTplJ4ff0dcdKcjjMoeMOfC7RfsIO7+7MHd2RTeOELcsYNDU9ROBXvDbkNgU5aWVAvRWuQ75zRERAcq2cUPdQ/9tSWQOdhlkuFnGd9K2ZH6ecR+TOLKhFuYjJ6pAAjUbKZLaN/uG2hEzFFeI6oDDfqQTanU08GG9NEVT5zHNGfRjPhyuNmRG/DeXwA/MRpK</vt:lpwstr>
  </property>
  <property fmtid="{D5CDD505-2E9C-101B-9397-08002B2CF9AE}" pid="39" name="x1ye=21">
    <vt:lpwstr>pEitUIJ+cSxhd5JZ21+F9/2Q4Oqa/550ZoEbTEmbRP8Iy+YCoDdTYVxrdG+ci5+eV7SRxQRrMJdWAJR8Qm2thq7BK+qAf2iAUKKN12xRSdF3kw1VxVocV8qSdJuB2zJ5/qH7NE1DSJGbuWYhwaf0PxnnLoUEzU07P4nu9iBX8SDuWeUns4dBpnxcfMRJsP99DQQjhWeAg09z8JR32w0XK9WKcnF0K7dKC0U/FcDzufAOvXP33BqIjvVY4nPS7pi</vt:lpwstr>
  </property>
  <property fmtid="{D5CDD505-2E9C-101B-9397-08002B2CF9AE}" pid="40" name="x1ye=22">
    <vt:lpwstr>TkyTsHobbqCbdfdTD7GVBcOKpvvI5U3WhkL81yNY7ZSsMub6NbQ7GahLHkpqdubmP3bJSVQh7dwZqtaQ7r9Exbx7CRg7lTuy9eXdBFfuM+W6mk0hwsDt3PvhUEBDqVkvbC3CBBuIVI6qFt2bdL80BS0hKUI/g+eALBujXtO6HUr3CYZhjuh1owmX98fZ9269UI6rKju+AnG7hDToZylUa5XqMa9xdRng+KWNAdcebeb/AzNxnw/ed5kCoN0UYaP</vt:lpwstr>
  </property>
  <property fmtid="{D5CDD505-2E9C-101B-9397-08002B2CF9AE}" pid="41" name="x1ye=23">
    <vt:lpwstr>3EW8AlL0pW7g8c8Yk9/ga5GMSfPcpKAUrL6uvH2FQqqnPAcsUatZJl513AONv6Q1kPw0Jh73/73E1rTP/5uZnbe7+SJZxPukqmhZ12eF3AoV0FY6hVmN1g4GsHDjcQyD8oUhMOOZQurkrZWMqWL6i8czN+dTi57PQRDaeAybOlMn0G9ge+5nT3ThhAh9SbDXl37k9SdhstlMj4+2kBr3PCgtAhRzEt5AqTyFHc6UFyTNT7LbFt+mAeP1N4yAdkP</vt:lpwstr>
  </property>
  <property fmtid="{D5CDD505-2E9C-101B-9397-08002B2CF9AE}" pid="42" name="x1ye=24">
    <vt:lpwstr>ujPEfIflpRmTOE+9KJXamKpgVIehZs3VQTvWwBvxV+kBYpPbT4bFE/5uRNsAIupnLnxYI4J3gelRJS1sDJ7LhK6+vZvB9Lc3Odd1J1e9m+DpkU1Q8HLdFEr+ip1kkNZhl5r88aMmq2JqmX5IaurfUmiYpmNdk2hI4+1ApNWgDX/oShTEiX+6nPY3MzJsA5H2S7skXBcLgDniQh/8Ue30sIDCjJFy6RTtPR0KmBXaphD6et6szgzkOU5JY8Sk7x+</vt:lpwstr>
  </property>
  <property fmtid="{D5CDD505-2E9C-101B-9397-08002B2CF9AE}" pid="43" name="x1ye=25">
    <vt:lpwstr>WkUQhzWUsXX8odve/xvU9nweLQ4eBrIUe3jZR4Ttqmmv9v+8O/vbYhB9S2x04kjVYnKfFC9bxUSlZ7J5APaSf2B6dfZ1gamJQI1b6FcFFVnUaa7eFmm9iDgS9V75vZuevTXE4+KbI4fU/yMyFo/8r7U9L4wlljpH9Fg9QmtTdsZXfv0Vy+Ouy6BqjyJlLdm7+e3lLD7DeeRvorLUxqVNNNlTDDBXKfoYofNAyrBN07DzWjWFvnwCXras80MeF29</vt:lpwstr>
  </property>
  <property fmtid="{D5CDD505-2E9C-101B-9397-08002B2CF9AE}" pid="44" name="x1ye=26">
    <vt:lpwstr>i/Na4r/MabySPtqU312Pg1oOq3zcNdmy00NyuG/0k+tH6tnywmp8uLKCF1RJjk1g+Y7PfDa/J/w0vXTKp5G6yPAOXEMxsWfrEF4ObSsoyr0qSMlYHA04K3rCGk221vy2RNRdZiziSASTHG8MNQpdvjF0NJbvHEf8Qt5FxGp7z4cn8ujPjI1riMB0y7tirvWH5HThFwZyvR+Mcf6T3LMVuSKqZOed7KtJoCdpLnslGxpy9I6ELqg/6IvKJsQHWSR</vt:lpwstr>
  </property>
  <property fmtid="{D5CDD505-2E9C-101B-9397-08002B2CF9AE}" pid="45" name="x1ye=27">
    <vt:lpwstr>9KSZbF8K9Sk4MQ4AaAX0gwMNeWJgwkPGpSq4K46PEZUChfS69yoiwXaN7SxSvpERhTRLv4zyV3m5C4xvo+/G6LLOK8KKmhm7YKgwlJwtxnRnYeaYFlMrL7JaSjz1H4HL+Nk4Riy/QLnFYWd0a6y5Nqfg8oscP8cYoKkG6m9/Qv73sK/7zo+urROagoD4u4dh15ALrVVq/824RmxroQFFIXEMOKGcJP0XhOfNw13iOhejkJstaRQVwjK5x1Bfano</vt:lpwstr>
  </property>
  <property fmtid="{D5CDD505-2E9C-101B-9397-08002B2CF9AE}" pid="46" name="x1ye=28">
    <vt:lpwstr>5R2QdWTbzHftbYRZTzEyOOLhO84gJzPKVrIVZsUoN/VS7a7pvxP0MEoPVqe+t4iiwWbukvZYCe6aY3mny3YZvycxBOue1dm4bmCSsjSNOtjn9hbYDMeqO3iGLy4DctlQkYUvWBzayNgZSJdWzPWeivzbUUKARMkDzQMG+D8icpuZBuWBRqtJFxDHV4tMC8zwIGBNR7YlV3ylz6ykVOHyVfSIGDl4gaKHdUEe7HiJGOxpnWWH6SnhaWuZmf6ogz4</vt:lpwstr>
  </property>
  <property fmtid="{D5CDD505-2E9C-101B-9397-08002B2CF9AE}" pid="47" name="x1ye=29">
    <vt:lpwstr>t5BkY7VxSSL3u1j+yVhWRxbbFoClpgsIzuZwYQggKMtsy/1gAxvCE6KHz6AHUCnethd9RleFJbLnOxSKRuuwtZMdopvNJDR7IB/2rtF+7DsC4jypPdmLCU1rECZYwiQDYwO97I9tgdOtxh+Hf2BZZlKaPZQZWAgttlWkH7o0YHCObPuk59Od6sKdWOws96OJYv/6nDfuNfCZ4oQbZ5yOawVLO0NTT5Fb7kGHCm9Ti43YEQBOPJewwj1y5Bful2S</vt:lpwstr>
  </property>
  <property fmtid="{D5CDD505-2E9C-101B-9397-08002B2CF9AE}" pid="48" name="x1ye=3">
    <vt:lpwstr>NkyXvkpONVfhuhI3+nV4ZqjderPU0TGuC3P4I4FhVh+sCMeYMiRTiX4wHb72dqX2jBxPs1xR8c7NhwXTWPU4/6o8++vtEfIz9fnKc+mB2/Bdlhf+gWD0OzTzU4RKrp9j7uWaPvuZSunJLnm7rEoAPdcmuCBJjTQlqtF0O4QnUG2Sbx2VLH1a6TPfdemsUGK0DJSlU773f3VCqH1xR9bHyPXujqqe7rdo5phDk2GmIBVsLMnBawaO4idB2t0TWpQ</vt:lpwstr>
  </property>
  <property fmtid="{D5CDD505-2E9C-101B-9397-08002B2CF9AE}" pid="49" name="x1ye=30">
    <vt:lpwstr>zNXVDINIfq6lEQItyP2K2zG/gBH2O5RskSRxRENGRI+J6Iab/d7FflDuGXQHGMwC/yYOta7v3A/GkGUMuFBShV1GaTNhoXdxv2Qm6MH8BH7dXQnO8uV+WCdVq6AGZL1P5B4GG/lmgaJNg74fH6TpsOf6gy/rg/pdfO42TkQZEIHK6z1COwIY8ypKinw1/et4aC2I+3yrJHQ3O3DiO9k9xtlqtwe+39j+ZjYO+RN2/SWUgaa3rvGjvRlq7tnP0Ur</vt:lpwstr>
  </property>
  <property fmtid="{D5CDD505-2E9C-101B-9397-08002B2CF9AE}" pid="50" name="x1ye=31">
    <vt:lpwstr>OVHpIsFjDoonGyOgf4bZYpiC+ZsylxMG+ls6rygqxjJJnf/m02tVNF1DvUrD406trEadonam8GjjHmWhLCxqjOIKr6sNOkubqPyBpfk9F5OrZjB0qgcTa3k5yNLyF4AKbpzuMT+nMpCp+FlnYQNhL1rZu9dfaznD1OqcuD/QpYgSyszGyhCi5VPvybQGYfo9HmmJfK62cd93oxkt5dRZjGfuFugLmc2IuPwpi3glLNlybNIUvwXdcgzlqD+Qd6q</vt:lpwstr>
  </property>
  <property fmtid="{D5CDD505-2E9C-101B-9397-08002B2CF9AE}" pid="51" name="x1ye=32">
    <vt:lpwstr>/wagg2beSpqXOfLbw/IjJX/264uUqhohRQ3uYJ5JW0ZfouUZ/zUPa/cf3MhuX6V/nuKXK8vWbMGykLtFx9D5UJ8d5aNIqTaBmssn8kkPQokA6+19gUs8KuPwE+zgTKTckr06haC1Ej9/EoeIsbIrC/QWD81cHWoICqLDUhy/50NIIQ3pWQPX9qHMrcdowxxLfAADVyw4c1gPQqLNLz22/MeUdHOhyK1Og6wdM9r0ctOCM7bFrAg40mpMlD95WW/</vt:lpwstr>
  </property>
  <property fmtid="{D5CDD505-2E9C-101B-9397-08002B2CF9AE}" pid="52" name="x1ye=33">
    <vt:lpwstr>VfBJYHLUEUPPoi9I2eriDt2iiuXQF5/gQ9T6sc3/mb7gjVl3/LQw7nsGP3T1a5OgYrNOLOz6r2o0LNLVP7U4/roBfuNQL2DCY/pVKPEWk+5FTuehZ/bZVyXvGfYbKXL0XgPUyFJz8noVbvuXGaG7AO3xTo91B4DrVgSSQq1xI2l4J+8dHd1v4NBArjEuehxnszsapKKyEKT5uSr3nf/LLOLctAzMDghv0vhs8rXEHZ453Io5CJtuzUJVp8oZbLV</vt:lpwstr>
  </property>
  <property fmtid="{D5CDD505-2E9C-101B-9397-08002B2CF9AE}" pid="53" name="x1ye=34">
    <vt:lpwstr>sLIrXydW7lNbv6N+IrWnOcbIO1nJllpkpduwSzrQTFe3qtleNbc7GbNRm4pUDQs0FKuEWoYKFPO7mhj/YbIt73K6qQKT5zukE3fQEEi8yq6vVjY/yReUJh3q3LutQc43Ciau99e+8tF1QixZB0zWp9WCrylbY0vbhLjC/WzykzhZb+8ts0KsrfL3GR7Oemzq5RiPnd1htUCr+bHzbybzqOiDR6TJauOGb5E2/JuU3wEdMEqjvZEgSsTfm4cV95T</vt:lpwstr>
  </property>
  <property fmtid="{D5CDD505-2E9C-101B-9397-08002B2CF9AE}" pid="54" name="x1ye=35">
    <vt:lpwstr>tKTI/M4bbaExOPWG79OfhMHqLs94ASwWXRBI2AfJgaWSBGHaem/ifX1oMOY9uoB6jDngFj6zzEpw8SitelEOhGdQv27OykP9y85oL/gAS/nNe/v6rWhLso9zUPwi5ge2u2jaGjF4aliIyBZNmstPRcExrUFHPcO43rebKRIi8kufHIPt1rDvhDNK1tD6JK1YZ74h5twncBucnsSTkx/bjrhcUdjSxx18xyHUPBXxdpB0R3gqSAEgV1QfgjthKg+</vt:lpwstr>
  </property>
  <property fmtid="{D5CDD505-2E9C-101B-9397-08002B2CF9AE}" pid="55" name="x1ye=36">
    <vt:lpwstr>taTe7KK63muKBEds4cYrGY7CMVs3nbP5Pi3jak/AST9BOdhW+U2oFbEMbV8jaXoh9mTrw4HymWgTQ7tvIXjFW5d092Lu5/goUi7834Qhpx/u9HTtOaoAMiy1MOTzrv0n/Jm35eLLH7nG4ImHWtt23y5QfsRYWwOkiBbqLXpCyX63QbEw8XfaYc+jLi7UXy1tALVz7iyDVanvBuvoickWfIgLNGsbELpRP0YPyDG3BnP58cqPIVJ6IKzZpsf5Pqi</vt:lpwstr>
  </property>
  <property fmtid="{D5CDD505-2E9C-101B-9397-08002B2CF9AE}" pid="56" name="x1ye=37">
    <vt:lpwstr>8NjsYzuhkYyVhNJsV4wFpYc/w3qkyDnqD2fr3Se581khyhviF675GPI07jtI+FzOd9kX7IbbZDrVNepA/v2M5llDvF3+qwPXUkABvKMjylEIb/jq+t2gass7pK9q1Ur41QCUv9motymsWxyEJYl1AizP0j7+wjgNrMgewD+xqeFyXmYh5fpL4Cv1E45MZTgiTJ0ntv0+0zBlOfX9NrHPHBfANzrhySSRxAiRVodcElNyOXhDWL/3U2BgalF4q3a</vt:lpwstr>
  </property>
  <property fmtid="{D5CDD505-2E9C-101B-9397-08002B2CF9AE}" pid="57" name="x1ye=38">
    <vt:lpwstr>f/hnZUJNM6KwW+V9T46xxwAyckru7ddQRdcB1nYpZdOOKc1Q+CB/TQbcP3VW/QQSdDBDrRoecEfMtixKUezimUYa3BWvPtTn42CCFBGWQer0JjJiQeEem8h8rKs91XkxYaEodEQ2YZ1PzE3EgSUTAP30mHRaYYCb/jhbVFXW5jbOGCqx/rH12UttKe0w/3b5CR4OUQIB5JraWual6JuNQKmNHh2Yyr048tv9RpafpA2Iv8+22/NgaG2CBxAM8L9</vt:lpwstr>
  </property>
  <property fmtid="{D5CDD505-2E9C-101B-9397-08002B2CF9AE}" pid="58" name="x1ye=39">
    <vt:lpwstr>xyBWBqINbv/lt5EIBMJNdZSTdLYlNEv5i9vMwNepUDZiwm8TQLsiAw9p4HbDHiSuxfGVaE2Yo9ijj+4dV0yXq6jcHskB6aEUVhHmftfQiV03OpwLVh3X3JttY5pBH+6Tub2+vAxDOgjDK1LTb1mqZ+t/pXyc5EtsBZ4kWuKQ5WodSv1sioM6t9F4M02E5cApl6WX602jKdFXQ4Z5aMr/cl5imsnPiFIBCvA4W0UhLfYcdbNcHhHJZW+6flIf0gF</vt:lpwstr>
  </property>
  <property fmtid="{D5CDD505-2E9C-101B-9397-08002B2CF9AE}" pid="59" name="x1ye=4">
    <vt:lpwstr>qrTKQCorp6EhHgq4ILRHBYHBZG6ZWhkLCnuzZUglSh5aYFNE3FPa9FVI2AcW/I0QD5aYSowmfxlEIfZwe9y6mddH2h/jAoJtA67+KbhZG0l/Pe27xV/fJ9/ru2wHASVxaDOYjJ6uRwYI5B5Lybp9HPRCamd7rjG4FO7RZKMCnPx8l4ypDC7D5vXApSyMZBoWWv7l9Xj1N0AsVsb0nkVlwYDhrlaaJHBG1CZ0CGhAH4d4RdIi0jc5OhOmd/WAkPS</vt:lpwstr>
  </property>
  <property fmtid="{D5CDD505-2E9C-101B-9397-08002B2CF9AE}" pid="60" name="x1ye=40">
    <vt:lpwstr>T0pmp111whb0aRr2Nwc2yMrygTPqNajwavkusHoWe3ektNKA5gtAvoAwI7wjVMmpBCSuKLGsFxpj2FTfC2R6Iw3SGtqKinO/JcKCnRdklUCQ/iI8QbrGwLW0j73+wr6tO9+fOgnXRI6sYccWelvcKk8c+Ux1qecHtgT1rhBTHq5TR++7KAZ2C1zVrDaf2gtBW5GA334WoCKYiqeuDoGCFZBp96Y3mSTbyBL7272/R7fHH+2mjxTLwl8RrWwf8PZ</vt:lpwstr>
  </property>
  <property fmtid="{D5CDD505-2E9C-101B-9397-08002B2CF9AE}" pid="61" name="x1ye=41">
    <vt:lpwstr>U6kEfahAazErJalirNST6ZeGAQBQIW81ZRMqJ4lU4UKwcgWzt38Rz4VlfSPpMPVlA7QAmzd9xY1pM3UVVH8TWyFfBZsYv3IU1eTQHm5iqOLl6vkjVQk/P1JOLe9l4U31Tvat8PcAYPY6ns1iSbNTK/+ykNDKf+jvNSVix4F4JvnA8gM/6RFnLjJcCh6RPZIiC1D9riEIjuX1NMopqbCsWuCUSPMeFTx7XcCwBBSCpNwBx1NMYYIx+sbme1h8ZiR</vt:lpwstr>
  </property>
  <property fmtid="{D5CDD505-2E9C-101B-9397-08002B2CF9AE}" pid="62" name="x1ye=42">
    <vt:lpwstr>uhBAc9njRA8FbOyZjxuZ48PpxdowIFH0uimm4qeXRcxZGgO9Hmv16I/NLRSrodDL6EfK0u8og/EiNiUpyMCWlsmFBMzfDNWfo4Y/B0HEGT+OdVKHtaK3t8+czLwDj5Fs4Vc7yklcdT+fKlth5OKY+vAOYKe0RLHfxk9Ex5jrmxjmYsn6DwKcD+6L2ukYBluQKo9E3FOlh1r/7CLz4CXhtSxmKs1LcJv5XoP/dSP6K4XbmU/divCBh1YUcyDCm1/</vt:lpwstr>
  </property>
  <property fmtid="{D5CDD505-2E9C-101B-9397-08002B2CF9AE}" pid="63" name="x1ye=43">
    <vt:lpwstr>LbkjBhboZhz5jhTet0mKgpZG6ByeyAKxeUF1SZFruA60gs9eY1gOjMjZo2fiMk8t+8Po0tX8+xDET3uld/+xVxfNNC0480iwbon2DuhhrhfNRVnDHr0/sZIZnQkw/EUxYpQqE1JXwMbaXFPon7Z4EIE/bN39udYbqnw8a/wa8xNai/v69880GxCN+Zinnl8Kw6a/JH65DL2T2mzg/FojhSUAvA03fVafP2otF4rsm1k0W6S/MUOR0GnelhKyAiJ</vt:lpwstr>
  </property>
  <property fmtid="{D5CDD505-2E9C-101B-9397-08002B2CF9AE}" pid="64" name="x1ye=44">
    <vt:lpwstr>peNgYZ+Mclh4/ECVgWURXR7poLem1nJ3VyEWFosmdJ1afPwmW8Ks+M81UxpJDIGMu3u5fkxsD/gWwMOqKFprXUly/5bHNdaYVX7+j5SUuidO2r711bGypbM44d2tR/vNYEFhxZ+Y2r/5MeNHEZZVxJ0F2tdjevErxTzvx5DqAph4Yr16ac7KpJnQy2iNc9p0UfEBWBCT/oYdskYVCUziUmwpRc7uIdnbOB087W05L2wwd1qoFCFwilnyd9Hcp34</vt:lpwstr>
  </property>
  <property fmtid="{D5CDD505-2E9C-101B-9397-08002B2CF9AE}" pid="65" name="x1ye=45">
    <vt:lpwstr>/skIDRZwc15tAyqVO2z1xPCDru9z7sMeCTsfwHhRaRSy8XzYBLqJH6t+TLjlV3jaKWx4BRcDa4375wsFMSdNZRcO85+uQiuH2boD5t7WIaElgpF/GtHpNEipyK3/UviNeYOsCfTS3FQKkuxrFZ1Mu2y7YcC1JJzhjFBgJ2IdQsxfd15yaONIV1IhWIGFH14VC7hcSaaVBMxO+Fwbu405A4ai2VJQh6uF2RtLREakkeyX2T1Q3aRdqAa7fw/y8g7</vt:lpwstr>
  </property>
  <property fmtid="{D5CDD505-2E9C-101B-9397-08002B2CF9AE}" pid="66" name="x1ye=46">
    <vt:lpwstr>9v9JTQg6xwf3x4YLgSC4x/KXkmswk2dekMJ+UX1g1SaqeB8wVsXjdlgU2Wv2CoIBfgQwbQcDGxowC8ltvckzZY/faNgD4Ctkj3S/0NuFFMdfCn7NCtICG24FM7YlJ1CqvPJN22E+E3AsnVvvafmZGnyXDh+wM++6vru/2unR2FYvSYHvKrvwY4hdzJE9aGf+kH01wiLrqh7X/nJOahOlUAom0wyk3E2BO9au2eGhwWZoo62TuPU8Hd1U52zQpgE</vt:lpwstr>
  </property>
  <property fmtid="{D5CDD505-2E9C-101B-9397-08002B2CF9AE}" pid="67" name="x1ye=47">
    <vt:lpwstr>fKqDcIcGGnMGLRL1C1cydkWCahaD5seQPnf2eK95Q3IfLG3okZoKtcRl2hmOD2nsXWVgkbJeaPyh9fYnx+DhoMIxtglOTQCeCaqKVrHCedMaR4d52b/HYLglWRJ2QGdE4SQVFPK2XdM+NT0o8NB4DqGzydQHbgq8s1c15LWNJhuTX9gLsJYljPRtYdy3dN96+yrIJa13spKgvW2uaehz8o1CXaoTGmDgJ3NN+6r1fWIwm0C+uYuT8UppKDsOObb</vt:lpwstr>
  </property>
  <property fmtid="{D5CDD505-2E9C-101B-9397-08002B2CF9AE}" pid="68" name="x1ye=48">
    <vt:lpwstr>7xbAMMGsNoxYigMRFQjMpOBc5UFANkV7XJ8yeCW1kYWF283GuF+kRv+RqseCbgptWd2ZEfiY7TAOG2m74Q+24JHjYV9oWN8We8zadcDh/C+OBxIK/9S14KkOIaakSPkr+VIeH2uxkfCX/GuzyCoIGs0OGer1UtnQYpM2YDlSjvIDgLaftaad6vstXo96l7o8tBgKOq3pX3SofXdkKaVZUjn9fQc8LFbbtvvRIcqMrfoveLa/dn8BCxPbjEkbTyU</vt:lpwstr>
  </property>
  <property fmtid="{D5CDD505-2E9C-101B-9397-08002B2CF9AE}" pid="69" name="x1ye=49">
    <vt:lpwstr>OgopvGyq/+rkiPJZ/gu9Or+TsW2EIpzrPBFXV2DUAdpUiZWYSclRrB5golh0/sNay71Z2qZ8yqy3WboIosegN8QscYdDAfzok/WzZOkTKvZQfuOV7eEVlxu05BPZ5Mnmm+cgTxJu4eOnlbP/Mpha5CbyO9r/eg4405xf9E1FO22F16f8iEP9rq77pmKxv4WtBRLL46YsyCD1VBK/eke8sYl9Be3nH7EDWc9uOVpgBAKr3lgvwlpK6p/yjlH1/24</vt:lpwstr>
  </property>
  <property fmtid="{D5CDD505-2E9C-101B-9397-08002B2CF9AE}" pid="70" name="x1ye=5">
    <vt:lpwstr>bzLzsfsp7uLb9WpZbL3DxFYJMncBI+tBdTALhXlDWK4lat2G3eZiN2/waY9pLH39A+Gn72z2dn6H/zeefn8Osz7kGJuqtciS/8zaW42eiAGkNZ7emPar6li0DDSyg3fnt8xSJvYdORViJqhxeZ+3SHBpl8lq9cc2eoJlbx6V4DJMq4rWZwj06wV/Hp7iDbANm40X86hch+sHJVg3ejMFdtkZoOISJK12qMgWIMXcUNkYI6sLzYBHMbH9GJjM61h</vt:lpwstr>
  </property>
  <property fmtid="{D5CDD505-2E9C-101B-9397-08002B2CF9AE}" pid="71" name="x1ye=50">
    <vt:lpwstr>+l/XVl4SlgEEjsdg1+q1nvXAPf/Nu3sba3XlrmjFV+TGxT4pemzeNAebTnqlB6B1DlbgA0YugYNn5FdNPFJQOxu16JV9t3iBE2XhwVUnx0mU1VaD8KwqO3ekih64QGScqSLdlt5P49M9KQ04z6ks0MnyKImT1/JcPyPvNL+IV2ASnQsa/gtXFzgkYAvkAKXmx1h1WIiQrOGlNMuTHDpKW+jDbc3wVIb85RYOZgtkOR/tLvmGtZ91Y3C+C/gL2e2</vt:lpwstr>
  </property>
  <property fmtid="{D5CDD505-2E9C-101B-9397-08002B2CF9AE}" pid="72" name="x1ye=51">
    <vt:lpwstr>KlbaJk2Gncm8g+m4dJ0uxYKukEz9uuwp9/A/MR3MmmdTGcoEWx205R5WOxvcp+rF5Y+9YXfRd39rvEc/8hOLoIrJwd8F9+BZ0MMypAFM2bMThOuSZvYp+wk72pabrTDE33LL5PMiAM7ZQkM/E75cav+APUmvBf939XyQx95DUc4LvdZhJfcYvvYPQNqzZ5PTfoHCFXYefcOz0JivpukFcJN2CDVyT7i3jnzvY8gvNMMQn8PpYyj2R9XMlLod0/k</vt:lpwstr>
  </property>
  <property fmtid="{D5CDD505-2E9C-101B-9397-08002B2CF9AE}" pid="73" name="x1ye=52">
    <vt:lpwstr>B9H+Ebr79gncmOf6jAxDa7ZPYZjJqCABHHD0JA/YLsDnvKU9FVI9aXSaBQv4GI7aFzh+ikHhXLQllTCzRSr6L5yF6XHH5KrRX85o1n+2qMwQ6tGFGsZT6D3a3AoJGzrKrjujJ0l++y1D2XAHs6iTQNadHMD+DUl/hlyYy1lSH5Er0Pn7lVqDSdnA2SrLw2VtJy1uV7ljm0p+gToj9+eh/x0cCel7B7fBvtXiCI7XR+3i3/az2OVOjXSc6Z+SCAf</vt:lpwstr>
  </property>
  <property fmtid="{D5CDD505-2E9C-101B-9397-08002B2CF9AE}" pid="74" name="x1ye=53">
    <vt:lpwstr>Y9SScm0rh79S6CsuPyWLHPYXPgbH6+itrsP/rkviPPHyeS4uoX1cCHEH4dYYX70b7e77kPisZMurv4BbkNbZGmgvkFCoPQaAtYsKwEWBk8ijE7fcOPe4ONYFXdKOpM2GrIsEf8z31XFzLu6WhGPILexzUHiK5XhmHvDOvP9r3sjubg82ykZFN/v1oR9WxtksZevZ1NHoe7UlTLqn+iHzvaIL7YZGN/IbfNTD//91nYHL3Kwd3WX6YxU6SfHn5uA</vt:lpwstr>
  </property>
  <property fmtid="{D5CDD505-2E9C-101B-9397-08002B2CF9AE}" pid="75" name="x1ye=54">
    <vt:lpwstr>yrsf7w2FUKxUw+Ll5Up1XXAY1hUz6iRYOLDBzuNE23Yujn3ihtpGxNPjxFPLr14CeMPni2p5ap5nMijp36cToqtP+XJfRlhGwQWLf4d9WmyEzikP7B0IUmZMTkDGVQ3MBCrYz+TCL4+IOz/6A/x7OIyZLxP+Lzn3w/JX0cC9daTVbuSJNKb33BN0JwjU9PZQVltLh6x0apmNCNLDotPYIJBfo5GBUoea7chA7QmfEQItEZYM/uHkKrw5vMqpQAN</vt:lpwstr>
  </property>
  <property fmtid="{D5CDD505-2E9C-101B-9397-08002B2CF9AE}" pid="76" name="x1ye=55">
    <vt:lpwstr>9IIIdR4gcvoSPiorB6aOxuZV7Fs4mbdADu2XXy524n0MkWFxH4gpNT/8XOIxY4tu/xQ7TA0ziJd1kWkzQHcWSC6nXgOXdf+N+TURRRCjsqG/lFDDXz6oY5RxtM+OyPp9iUeuC+xOvv5sRnnCILqLzxRPe7XezZW+/fyxi7QwV8XenXcPVrBStsbz1NO54f85gK0MWpKH6T44eOJE1aql55Jq/BPg3+OxlZY6l9ACxAUYNLZ3/NjGQo//14+pEvi</vt:lpwstr>
  </property>
  <property fmtid="{D5CDD505-2E9C-101B-9397-08002B2CF9AE}" pid="77" name="x1ye=56">
    <vt:lpwstr>y08QT/zzhTJcQUZnRJjoJspHdC6Wu/705UvQk/mGPL9PaTnEAcAqb865no3BTIQCiaamd6CEGHgM7gn5aA9/z6+OXG0T+kitsihslqHeNSqq8w5h1vfS/IxOruozhmTUcxtgHWFGKkUfE9hQ/tDT6IyqdsCmgE8O/ntV6itiKQTliUB7cP+zM6PlL9IXcuxhdFHlqWdm2Ex4YzEYVQg5hvW2g4EnmdhHULWSxEbL8S0mq8tPlEDkWsKwSzSXhmE</vt:lpwstr>
  </property>
  <property fmtid="{D5CDD505-2E9C-101B-9397-08002B2CF9AE}" pid="78" name="x1ye=57">
    <vt:lpwstr>A6GcAwss1QfYSPOUP1Cmh5Kf21lQD977Yc0iet/+qJELNmsdQLBEmR/09A3bNUWB+q/A8Y+ui6ct1GGP+KdycWdIX5mEW5XaZmvT5bJQzl1Ow1Zri/axD32gRV3RNQqnOcOd8Yp3dC6rWr7vtEg/LLGkshz9sLO7UBZ20buaJQ+0Hwl/JBbdKvrpFkiHKoqXjhNjDLfHaust2uKqUqixmo3xgVYrfBZavW93IT+sISHLTQyWQdo4FGRVkzWnxP/</vt:lpwstr>
  </property>
  <property fmtid="{D5CDD505-2E9C-101B-9397-08002B2CF9AE}" pid="79" name="x1ye=58">
    <vt:lpwstr>h/x0DJULl5ZiWzA07tQPfiowolKovkyui6G1dGQmbIA/e1sp+qf0XPBhNp+GrFsTnmr3072+djYAJ/zXzm5SA1vpoBoYc8mQx6yq+beWJt7UGJfmuIWO6tk6BD/kQ+jabhx9CRSbp7KeExHPoZAiK91U5ug5Q/fPZrPG2ubL1PK+n0uxeiZ3XGh8ra+Pd+9ZmYIyMyuWYAip8GDi4QWWZbwKUOMfaC8khcp76PfAGiH4Ys42+oG8ybReMS9SIlk</vt:lpwstr>
  </property>
  <property fmtid="{D5CDD505-2E9C-101B-9397-08002B2CF9AE}" pid="80" name="x1ye=59">
    <vt:lpwstr>+VEKD62qhYzT1AegJmPNqvUZpn2twdfKhj0b7aQX9c3+KFU5pOxnr+7uKGegNu4KlpQBgIFhQXX+rgBCRW0fGgG4evsA8Lqx2oWEksByO/5L892qx9aLI1o+qcTO+gZ5Wt88NrR5vDwDKvuFfT9GkBjyWikMtWARlxrgfs34TcyBb1Ieb/BytdIkRxfw+dN3tfOIzg89swr5D/fc0cw50RNzXvkdjLvt66TOfNQOHC4kr4XFgm0AXo3no2zdyPt</vt:lpwstr>
  </property>
  <property fmtid="{D5CDD505-2E9C-101B-9397-08002B2CF9AE}" pid="81" name="x1ye=6">
    <vt:lpwstr>qNDe7L6u1BQHgcZN6Bw09L1f1SLxwwX4nFsORQCvJu4tUjvPmlf4hz/BGrfDiZdLpEboq5jfOyqs+/qxx7EoXtdoOXZl/PzRKW8q9pbIZOFflmMCo0iMM+KN5dz78h57GRyU3HhpLfOmsQ5x6uMmA5KVtvqgf6DAbQay3Z+YgnqIbLGxlbyXentyWQauiGEY+oxh7tr9yLkc97uvOP3/KLC0ym7gjXO6YgpadHe4y16PIYabWgICBLyllnpKaDH</vt:lpwstr>
  </property>
  <property fmtid="{D5CDD505-2E9C-101B-9397-08002B2CF9AE}" pid="82" name="x1ye=60">
    <vt:lpwstr>6saBgtC/Ej3d7jI1vt6xoH6V012FahxXGGnl8Be/oYxND28+QTsfz+dUTaVGaxMqN/U8PdBYGoEtg4vxc1sY6rqpb0MFo5VZWs6/Fx1VburY5ZFRKKEEoYS3ul6R570En+WRPZVM47T+Bl/ceRaLtsTAOVRgq+6h1oQRA2nYjW1SD6vPqgBSTmerDfbYJTjVmntNjQM/7nr/+On8iiGY8YU7EjFiUD/u4V7lXJDJ0caSL8jOLxEQ6GhscWv4C2y</vt:lpwstr>
  </property>
  <property fmtid="{D5CDD505-2E9C-101B-9397-08002B2CF9AE}" pid="83" name="x1ye=61">
    <vt:lpwstr>fDjKyKnX1Yt4McSvsT/oGPJTH0NpLwUg/UJW37Mlloqfpmx/EKLuhGjSPH6ccGuGIG9l+RJbOESBnC6iSX5XRZJvws2ml0P65w6470lGWFlM09SUda5GXsUiPA1fTeIHDlp+d51P+mryrw4Zf2cx3wMrX4er3V6bN7A5Z9jf9rYe9Hfv+IdKvna5aYS85vzmSt42ZIcAD+BP5ZfpLITvd2yK0raNoDs7lYMogDL700FB5/YDB+Vdp2WMgzg7r5R</vt:lpwstr>
  </property>
  <property fmtid="{D5CDD505-2E9C-101B-9397-08002B2CF9AE}" pid="84" name="x1ye=62">
    <vt:lpwstr>8wTbvrMDEYKllg4Gn/qOJ4lrXz5aljWfahJdKH2Iy0k+rqk+E7Fp0Ej5XC6upJCAe+sNzOgH7Po8Q4be7tqASrF+7HYnAm8pU5uaNY/fntX+uDQoVNJ5EBWXhW6URTB0x0h6dWBy2IMgwDydUb84wXCXn094aw5S63xyUV08D55zX9FVVDLMrHCD46l/lzn8QqKB7bwbHQ7AGEKsdIwzjrAhtrzNKA41LxqWYgL0R5ys+5Deu8lG2GGQvwLIom8</vt:lpwstr>
  </property>
  <property fmtid="{D5CDD505-2E9C-101B-9397-08002B2CF9AE}" pid="85" name="x1ye=63">
    <vt:lpwstr>5mM1UhgYjnCaHqYxSO6eZ8tN5EMdXzdbJHKEmz6aTiuddPvIxEWKe3Ug8mfZz5uyTh1g3g3wONC6kaiPtwKyCjguw+5rWZt/k1/M+CMGw/T+VQzpq+PG9xWdTfvVxTli01B2OEQaD7SBq8M8lrew7lThAcSIp7gnO1nvvIKHQgKY46bGCONzmPq64N+PNrDg1rl33KJUoN88SaKT8upaz2o0N51MqEM6C1jUgyfBh/9mlg8DiAIYURSXM608ZpU</vt:lpwstr>
  </property>
  <property fmtid="{D5CDD505-2E9C-101B-9397-08002B2CF9AE}" pid="86" name="x1ye=64">
    <vt:lpwstr>LkcwmzCVjFUHa7y+ip7B8mjVut7CJH3hQs/quawFECmmMkv+lN7qm+jIigT8OOHkEynH9BkqaqXCJTfCTARsYGwQPnq7aWumZGrHHk2fG7jz/pA/gIcJeh1PBWJuARyNJK39plihS2QAUKWoy8Zw6ZdW25cWlNtlVREsVD+nwaGWMgTul4mVLKtVtzRZ2N7zPi/PzWik+gkjWAAA/XH3vAoYGLNw61Ywslz71uR5oTc28ibVvm/5E3Cl0YcQprD</vt:lpwstr>
  </property>
  <property fmtid="{D5CDD505-2E9C-101B-9397-08002B2CF9AE}" pid="87" name="x1ye=65">
    <vt:lpwstr>sUWXz1LqlZR5K0x2YaCCCcDehUFM+J07vCFoPjtmpAdMSzcgSfzkglKYj+d+7TEhaAdUrWzsRAWQyEpAVHe8es3rtE5DsMt6DSV+zqR6X8PKhqztj/VlZl1Bv9iD+ZeIey7J8aFKUGZ3itS4QUhTlDOxigx567YZZQNOft7Fn+CfObP9WFri1xXkNkKcI18gVoHPbOFstmce+t5GwwlLvpY2t85aRgZjwmUeMHwrVf5jWvsv0XUOojlrEgU+NbH</vt:lpwstr>
  </property>
  <property fmtid="{D5CDD505-2E9C-101B-9397-08002B2CF9AE}" pid="88" name="x1ye=66">
    <vt:lpwstr>BQI3/ztfNmVt+8g+x6MGBavcwrT5WIiBEm1AzNzT5QcjVBVz24w6ypDv9Q4sZzJGIXrEWkBbTdd+i2FZWWZ8E6dqEq/IxnEQrRabdG74Pi8W8H8JN6/FHW1pEICIITYmaVnUp3BWlUBWpSJeoeq+9hxkvlc8sMo4N4zl78NJUIkv0UcCxO4huuL3NYejlx0gJNMDEhastr/1V01giuQlEAXRAFGqT4BRLcHTrcHYKs/jN1hjzg2jlDgLFI5L+rm</vt:lpwstr>
  </property>
  <property fmtid="{D5CDD505-2E9C-101B-9397-08002B2CF9AE}" pid="89" name="x1ye=67">
    <vt:lpwstr>Tdwrykel8qjQKPoYFXTrq8b1587x636NDRtUy7PfWTjZDIAu9pqCrehPKoqCX2bEbYoMTZwwb3Pi6fvuhhBpHHWFqwRfm5RAdMPXNtpu2X3IWBDHqSxyvfIMu8WgF9k2yEZLJxX/xGOEhTXgqpnBi9Jb/qgTAhFO0vHex9FuPJkokPFD+Mrs3w8BuvPAYkapK7H9LdoHk5q5yjjWC/myEqfX/YYQuNTM4RvEbsK4cEmwhzb9pg0ODyhUDP+Jyk0</vt:lpwstr>
  </property>
  <property fmtid="{D5CDD505-2E9C-101B-9397-08002B2CF9AE}" pid="90" name="x1ye=68">
    <vt:lpwstr>ZxGwfNg/MBUQlhQBrACDM64p8ntubqNpd2kcBuOz7WEXEh+1FzBVeBimdQeCpLYemLv7d4trWy6BtcB//CZAiir7tNKl8KWzXW32xfMppZu6nVpTEWWk9e6Vesbkm3W2D2q/0vUnf2qW9AUAZDCp0DqOL/ApP4ciEmbI6XfYkMgcxfMnKkYYCHqXuEYbN74KkctQQbLBBDO4Iy2XmgEmqJX2QCQeuHvKcura/sEwMlAZ2scbvjHuBxZKhHv32bE</vt:lpwstr>
  </property>
  <property fmtid="{D5CDD505-2E9C-101B-9397-08002B2CF9AE}" pid="91" name="x1ye=69">
    <vt:lpwstr>gWZInxoP1KVFjVIAqK+rjqE7RGIDUHO/WEuE5JALCgIJVpWePjmPMjx0NJEf3Qj9Y8V58HlP7caAjmUn5SDSgwgXVlm2OT0rfXMENosiwqIuJsnl956/OTgrjxo2Dd/bBpHGYPaZjtOKC3x41eBur8UA1a7xS4v4TBe7a/rSmf4Vcl/VID11FUwDr1FdyfVfnw4SeuOQT8S8ItgxDFW2kOD4VW+NyV4QPRCjgObhWWzoIIbLrfukfF3qvzoYW03</vt:lpwstr>
  </property>
  <property fmtid="{D5CDD505-2E9C-101B-9397-08002B2CF9AE}" pid="92" name="x1ye=7">
    <vt:lpwstr>8p8lsLHud0aFTsqSy/PnkBRXxvS3N8+Y/ru3r0BD+Nf461ShcleYNiaT6eudUgm4w/en7o2byCFPfZoq3QnWYHubfqHQU8rU+ueAFRRR0y7qsW3qJK44mrFbo8D7SabE+nPzu1tEHhhnr0LMXX9Of/g1JNUFmC3noI4MXKUH4ldUhpGPb3krhP+ws1za6TGbmRfjTXy69SeUWfED/lkz/DhioVd+gvK8HMAEw3RG/Z6uXHhMjDC+FhDe25l7I1g</vt:lpwstr>
  </property>
  <property fmtid="{D5CDD505-2E9C-101B-9397-08002B2CF9AE}" pid="93" name="x1ye=70">
    <vt:lpwstr>GQapvftwMjVfn2Gp4v4gEyCbSQNR9gCoODv+KXkju4P18YVcrOsHznWfncJiiYCANp/Ya6N6B5PZbafJiIrOf+C4eq7+eAlNy/RSBXujbZ4nbs5Fpb3zXcGFtZjtqHakelT6hQcT4/jQrxvwbD17w1Eq74JCvNF5Rgj3GrXGj/svbcmVyzrXrOcaJQf/NnTX8EbaHPRtiqDLHuVf5WIWqefPp94HMGSUaTV9sddA6MkqIRGJQfxPzvdi/5aV/FC</vt:lpwstr>
  </property>
  <property fmtid="{D5CDD505-2E9C-101B-9397-08002B2CF9AE}" pid="94" name="x1ye=71">
    <vt:lpwstr>mPwPXR+phzSxKopHWbUFTJg1gF9A7L6VhcPMvLJ/iRhaJsHmBPjSfU1Arx6VV8EsNf8eMkyQmeXPi0Rd+p1Dmp8z/xpg1jOTlc6+YvvylDWwtdqdsE8ory1ZdCzUhorxm7aWTc10l+8tVPtf8uQ3s99b/OjPT8icGA9ywakjY80l2t1GWORaKB11rhxeg++L2uf7udcboOmJcfR2z1IpZFSeCzb+e+YToXchWO1+EXAkxgbvgQ9ifM2AfxgVInE</vt:lpwstr>
  </property>
  <property fmtid="{D5CDD505-2E9C-101B-9397-08002B2CF9AE}" pid="95" name="x1ye=72">
    <vt:lpwstr>gSfhO/xZA+X2sQyl38Z2AsUJQcmqqUqE/fABL9aDpqecUPMvPc13y8LB/iEHDa0AKrjGBp9m/PEiKR6pbhOPuWY53T6VYG1zU1bVMCuEG8K7Rb4h6koXXnQkqsKN9to2fVYBkJrgW/bQbUsyzvbVbKt+tx/duWwEUH9/FqffuFrKReYb5wlUQJfQhtQEgh0Dfpe2i9XKomePsm9MXqNr3tu5/TWRaiQNaPZyg5g5RM0s43dI4zjkp9/hdPp0Tw1</vt:lpwstr>
  </property>
  <property fmtid="{D5CDD505-2E9C-101B-9397-08002B2CF9AE}" pid="96" name="x1ye=73">
    <vt:lpwstr>AXWA6DLX4ImYNhEmzux6lUKWdwMjHQII5AYVUdNmTBxepQDgUnP6010+RlSb6ZMfPb+GyPYwt/Ox+5t+92vdrNc+VOj1xUbljbTjgA+RcdUQNQMIrAJDILYsAjoVtHXQfTNC88TOIw/583lD2Wkc1L5N0itWOk+PhQwHKrWl84ja8UhJGxsY1CVUFyVXN3ILZeN5hnhCC2rptfZj1EwYZBT/06jTyUTiEHfLlYxA0XFJptua04ivkMQviuo9ddC</vt:lpwstr>
  </property>
  <property fmtid="{D5CDD505-2E9C-101B-9397-08002B2CF9AE}" pid="97" name="x1ye=74">
    <vt:lpwstr>eBK6p7WfsiAjVQALkYI12ZjZW8j3j9WxPwMqb0bNsBeD68MuHa/FvHMfpQBzr2y2wHIzzikYCbg835OXEMoF8Hz50H4c/Un2wtwJ/Pw996HK+5oyyDiKHnuwvSsypO6tFjGd5Vpwds7FJeLnZeEp1TzCxdpIZwzHnqpylv6yQ3S5+DMB2DxdcxYVu/z4QJs4KOJ1f7uP/LJVMjvWuyLUvivbmJW3f8mS/cHvHFh8j+EWTWY38T0O0oCWGHLpsQf</vt:lpwstr>
  </property>
  <property fmtid="{D5CDD505-2E9C-101B-9397-08002B2CF9AE}" pid="98" name="x1ye=75">
    <vt:lpwstr>cN0ecNOILfp/TYsOkoHVlxoS9Hyt82YZPt3hxnnhOUO/Tn9KJ8zPjEH9Nk4QFWj+oNDY2gbKK4uQ9U1Mz/wQBoyypMXv/g206J8k+gz9T3mmD1+XJFPXT34+ZD+jX5/HZvR9W7wYOHXxSNg1gl5gXaB2y1GoaByVCAw+O8je3yn7sKOmJmI4GrT7WFifoYg5a7+QIaSapiupGxp+rac9+MUinMYJZef7jISQjB+RtxiKodcmnTYHijp4qLQI4V1</vt:lpwstr>
  </property>
  <property fmtid="{D5CDD505-2E9C-101B-9397-08002B2CF9AE}" pid="99" name="x1ye=76">
    <vt:lpwstr>9e3/aLfJih9jJYCfqN+nJE6evBdP2uGMoiMtaG3SfDX1mCA1EkGAcvsuss6bxxHO4yVmcaSQV/I0hZTiHi4NoOFTcs4l7chQhL+gWa0IBlnKjvQLyQx8W2G/IL6a5fiE4sUDhC/fYZRVd5K/LH0imeNkdzIuKIaxKOmUTFeAUQqA9XIs4eAMW9HkwPP6sD0CvGvVVgBRkOsLv2EOF4S+HNTejnEXQlvmzN5vbuQ+mVcBUU50g2g9GYzzzVxeF09</vt:lpwstr>
  </property>
  <property fmtid="{D5CDD505-2E9C-101B-9397-08002B2CF9AE}" pid="100" name="x1ye=77">
    <vt:lpwstr>ubrCsKxo4bF6/qdlAuczIzo45TBYypQ3opij9FeQniW9YPPxFRn4ZOZOWm6p5Dk4OCv20y6/pr955a9jeQldcNCGZl23W7CyTUm5EWSLn/q07rAP+Gs16rj5gkLwJOqWEmO99HRYD/7CbUefnu+KN0uup8AGHvltqY2HF/IdhSkLv4nCYYQTTlBIyjd6AhgMNNB3SoTuxPpKtPa3WTp1Jbb4SI01VsS68hXQOSc4c9WRtDwMqdRCfA2pnCEE3Js</vt:lpwstr>
  </property>
  <property fmtid="{D5CDD505-2E9C-101B-9397-08002B2CF9AE}" pid="101" name="x1ye=78">
    <vt:lpwstr>ypyt4MCOim8MEmySf1giQTUkhl2Q7PXAGSg/57YQOUovyZ4bIlcXJVqeCj/G41uR4d+BHuTn4UPOjziFIBtN35sJRQLJNrZInK3YnNQfS7ke/Hi/icyeRoqC50D9f+wPuGCp3DB/Es6Wd2JaLxxkfnyPhV1j4RAMve9fbW8JGhkod51YOF4P4y/FUyZBJ+wgJlzvs1Fmtxme9SkFEAoTi8E2pc2RakleXo4+cAghPvl9+fCAS44Qmco08lQ6dS6</vt:lpwstr>
  </property>
  <property fmtid="{D5CDD505-2E9C-101B-9397-08002B2CF9AE}" pid="102" name="x1ye=79">
    <vt:lpwstr>U2h0TU/OJYlHxg5Rnz1e9i+fsOUqXt5JMYQVePjKXRLkSsrsDA51XSVCYPtcPxjUm85JKY2KsmmmzBxKMmV3KppXFv8nUzyTBrpkC3Kk+lX1X7J+eS9HsZ1CDz1TljbkQPpa5dQtEZn+8l8YL9FKhBdBV5vHqVU6ys9M/+T3mI2p3N+JgXORQOGq5Ywg/nHMoB+D08NNdX5sPov2dEZpO3duu332PwKarwO6IzG6mXiLmoJKqcmrqJfwbJW+gOU</vt:lpwstr>
  </property>
  <property fmtid="{D5CDD505-2E9C-101B-9397-08002B2CF9AE}" pid="103" name="x1ye=8">
    <vt:lpwstr>GcDxggGQTBhS+Ae+TJzrZh2N//ICF8FCH0wyyiGJ5CSACznQ4YpN7WuC0ZFXRlopJXlXOKLd5SMGAjsaUxb75eZW8NHowdjagX+J19am3/90gQzrffbeZFdhCTyGB5dPjT93W4116WUPSZr2yqm8QM7C+gv+jbgZ1TplZrCCUcGZjgIL/8ze30hsN4/deWCXbhR3tpHTBXPn+HsHW9zwG834s5ebuOQFsbtdVrgGDZrLUpOh74o5K56D1jOMEHs</vt:lpwstr>
  </property>
  <property fmtid="{D5CDD505-2E9C-101B-9397-08002B2CF9AE}" pid="104" name="x1ye=80">
    <vt:lpwstr>3X/XhTdF5p/2V9hnZZ6khvDEpXWfPgOWjmIy9OEPd43H5Dicqa52+PR1fGoGtVcp+yxuBRgk/Ejur+aqsDMZpGNoVXpswd7L1JsztSgJGTulcBN81UR6iv3t6X1mt1UcyWmTGvnILV884fgZDmNO5XQcruNLqu0HOyGI8+dtJ4DbJXf5OMBSxcaI25qU80x5MuAa4eAycrSi6NkfJ3YhRCaifj+IuK01Urxth55wXufzfFfIBrDX9YJmGlw8Jgr</vt:lpwstr>
  </property>
  <property fmtid="{D5CDD505-2E9C-101B-9397-08002B2CF9AE}" pid="105" name="x1ye=81">
    <vt:lpwstr>2KL5c2nYx4IddsecxmDMesHKo4PXicf0ifkOaBWZWYPXdCEkWkdm6DVe+Xtfv8+4aP2sEHv0bYferv+OGm8eKtb+SDK/26YEKbMrkOCYmeLdzXiZKl0B4TjqnQ5MUFN+BdUn8VDpWbezqmulOGwbByeIH3Rc99H4WCT9MfecUWELTw+OEvLwMNoxnbXJZaZ0ayYh5TxFyRm6mwKcUF0xjqU6MH8o4+DSH0jQM2eZG7FdlGlIH9BWQYsnuRowZ0e</vt:lpwstr>
  </property>
  <property fmtid="{D5CDD505-2E9C-101B-9397-08002B2CF9AE}" pid="106" name="x1ye=82">
    <vt:lpwstr>Ye8nGW0QOF5Zc5gVnFPXGX5g0UvntBppF2sqEtA5uVh2nn7ynx7J9Iy0hI2UhStcsTe+fKbyOlQbrPiT9Ip6tOQQIEk21VugT5sFSNr1xS5jDhzRQ+XpmRAzYw/jDzxuKOzwfKm1O4jBkYrEFRZ3iEjGEOxkouyJkq326SrKTzd2No5asVl7Dwy2Wz7/y63m1JLVhZ9Ps2O941A7ODCd+rO3vfD68xB0yRbebmVJQ8gQjLzzOGFposCyj1FK23W</vt:lpwstr>
  </property>
  <property fmtid="{D5CDD505-2E9C-101B-9397-08002B2CF9AE}" pid="107" name="x1ye=83">
    <vt:lpwstr>s/sOi9YuSidWTjdJykHYhGT0Wc+Ual/LoJiBHGVz426HgkGMaW3nEEpqVgS5G/ffmrKAbgluQBPW784sd1ZNeTQ+hlfobJN+edJou4dsgdXvWhykd7kFDdjI27villPFG9YRvjtyx99EpTeU6lyAkcgHaeU1HQlGQelT+czIjHCdDHl+Th58bRsc119dQyHyNsQ5g6Bvjw1z856PpWCkCGTSSbLMFf01nRCSN+SbX9xulYxc4MKFlDAGe2NuG+4</vt:lpwstr>
  </property>
  <property fmtid="{D5CDD505-2E9C-101B-9397-08002B2CF9AE}" pid="108" name="x1ye=84">
    <vt:lpwstr>sgwHUjeH6IJTx8cs1zDG78eiw+vPZfcQP+LwO+r3O9+5SgCucYLLss1tiPvfKfxFdGC4Ot4Riz23ULMjdTqLpcObRfejvq9MQKkfhCT0XWwgEH4ccWNvAMy1ngdzMH7Du8y5zrPKOl91N+4p35x2mLH++zuemo8c7PjoFWBSF98dCTJdffrFPXHYDnkYv2c5gp9KssRfbmrrnsVtj9XydLTQrZOpfSAzj9NZk2RgIk2ejDS0Z5I16nY/rzRC28m</vt:lpwstr>
  </property>
  <property fmtid="{D5CDD505-2E9C-101B-9397-08002B2CF9AE}" pid="109" name="x1ye=85">
    <vt:lpwstr>lHymtiWDNnRd1upg4EEwSTcx4LzFHIXLY/VtLT9nqjvMQTZOKXv3WkT3VraI4HWdDVsvanw6vpOPXhDBJ6iLYeyxUZcbmx8yX7BIFFfW8bUVKG9Nmoqt2fxahw+O7HdYiehALKDmt27RXELNhjQ436h21YLg2Ac5r4LjBYl57aCCrWr7mgmpyJKw9Y5CxbrBIf6/fwd30JKQ7orFa3fbTTVgNYrgZSwH8GbvU9xBe0iABlFvwkh3XMWFtZCpq/d</vt:lpwstr>
  </property>
  <property fmtid="{D5CDD505-2E9C-101B-9397-08002B2CF9AE}" pid="110" name="x1ye=86">
    <vt:lpwstr>w/x8OF6c2mFDlM4aeYJTVKz6pyPQFyE5OdlhpULGt990ww6SP7UpmKjJXPR1VAuGMCpbg737IV0rTVVzgg+dTi+VY2BH1TEAQcTpbnDCrRoK195kkGf9vaocxOH9kxZNhy+MqpTBFp6vWLwBURSe2xkWhJAJy6RV05ukm3vNhi6yYpYP665aA+c6FCZWY5K53Oe2V9liiJWZJdQc3jvBahH+7YKov4ZuoPBDkeV+iSF7y8Wr1o2a1a7xMvIPFrq</vt:lpwstr>
  </property>
  <property fmtid="{D5CDD505-2E9C-101B-9397-08002B2CF9AE}" pid="111" name="x1ye=87">
    <vt:lpwstr>whY+VxF4cmR4T3mKpARk0wjAmTtV5PTeiKmnSQb4kOe5X13xBz9RiKoX15M+BEpgwX0nkvH82ap0c5+8nuTSLlrpttaWvfDi2q/XH+PzasZfLvlcCxz2VTW7w+BUWa4MNBUDN3126veF3mVeYNi00ItFb679TXLMkCQKhObtE2vZY8hCepOoG4W+t29KTAK+hhXW3nvkn2zoV/X8dU+FgrsqlCQt1w5s6O/fEOG4lNYXgUVebAAj37mI/vboicR</vt:lpwstr>
  </property>
  <property fmtid="{D5CDD505-2E9C-101B-9397-08002B2CF9AE}" pid="112" name="x1ye=88">
    <vt:lpwstr>I9G8K2u0eWRKp2lHZtLbLHnZodY8ccDUMj4SOYAzHug6I1lhPn2LMa9J1pNRj9p+PutWW9o0Gjbt8xDeI6bO3Fx8oJT4ggedFd2MfESc3QRpCtN5q/I52nroxmYb+YStwXZpGZnfQiSdbOBwzObttDMYtv+tVTO17A1UiDdZAWHkIKmJbpk4c2j+XZrhHPQVeFhi40lo3NWKv+qDzz69BnXWtmPIFxDwKCnhC4ltFG81uBDi4+8RL1Ku6N807xm</vt:lpwstr>
  </property>
  <property fmtid="{D5CDD505-2E9C-101B-9397-08002B2CF9AE}" pid="113" name="x1ye=89">
    <vt:lpwstr>YSn+ETrJdNFMgIO6nNJvl+0e/SP9AG0zohuxM3UxQbjDA6cudDOkmyYKo5TUBaKOZyYMQWbwb6VPjcpWNP4+xD7WCfmmI/1w1kkvPvoQqhKyxA5vmYBTt94OLYV+EIHzrDPS2g/6Q36zBwB53cQb/1qnnR0lOMH2s+s7Kx6LrGw/ZxoqkXJf0QLSOfLSGEk2Yzd2L/tZeZlCGYm2oWnbOD+WgqWPDYiCHYzY00bNo5gKE/kBfEhmh37CkgaUB2k</vt:lpwstr>
  </property>
  <property fmtid="{D5CDD505-2E9C-101B-9397-08002B2CF9AE}" pid="114" name="x1ye=9">
    <vt:lpwstr>qL4rsbm2h9qm3fzn/XIlcLU6uJgilXPnWz0NT8L1SryruHLI0/7E3WG/7xTV5q7hhxqcJFwGtdP91buxIer1De9am5cyyj3QTLPSXJnsAyoaMbbvkbdT9K8Ee9yf6zay+LVp8FIkxlLVYgIjzDwX9Z0tQlK6EPCctU/xFN+Qc7UFs+Je+ncp0BD2yJOGVXHuS2x93FMarNxnXmbHf0V7KB8WXntduCfDEFJV83+gEIUI52xJnmTmHp4UYSQ3JY7</vt:lpwstr>
  </property>
  <property fmtid="{D5CDD505-2E9C-101B-9397-08002B2CF9AE}" pid="115" name="x1ye=90">
    <vt:lpwstr>OA/HJjIZZ6ubW8yGLidpNY6yDUsznb0EMlXCd7DpNNhJEyxslGIIk5NEoKNaOgHUpqX8haDJbtkQPehpuM2m+6tVZYlu8YrQK6OuEHBTATIfstDOHL9uoL0sjzo5Cxv+x+r2igKqPw1UYuwQbhLPyUoOedRvxK9elcCSo/tUtMol6ahxwIq67RU80R8cndEOqt2LULIMFU6cpK1oI3QKdyvxNwfSl1rrUiJkWjdtVqo7QN1FWJpStzwhahUF7sn</vt:lpwstr>
  </property>
  <property fmtid="{D5CDD505-2E9C-101B-9397-08002B2CF9AE}" pid="116" name="x1ye=91">
    <vt:lpwstr>YxUl/BzcR00Qin7iVJ6TJDaz6suAhAl9PO3wrgiHNd2vY5LlUyP4BfZ4KoCpg09wmqKkupEacbPMhPOhj/ms6nmJkVomiyq8QiouriZpVYf6yyTCBvY6vrsfdPrpgwyzQDtlO1UbyAInCF1lAQied35oXdC8wiop9iGbErwqWfwZ7DMe2zwu69tiRbqDq9X+LNdXO8gJYSAtzJLj93cor4/wuCw5QPGIV1Oj/5AltW1GfN1XKP8YeWnMA0qkfSi</vt:lpwstr>
  </property>
  <property fmtid="{D5CDD505-2E9C-101B-9397-08002B2CF9AE}" pid="117" name="x1ye=92">
    <vt:lpwstr>TqhxCqNJWJu09xe2pYyPbefROVI/0nVoja5RepRjqTw+dToxBT6RpBAfZjWjIqYM6jd6mtOTv9SvB1pxWK8UgGPXXCOuwsrn5s0cMuhJm/qsIOo8vOVvIHv53XAI1vSpWbKUSz8Vbkiy/BqrHecUzgBV2jESe8C12aWrHPsJyV2bIXkFk0omUIJBO4Wx8UMiVg1sx4em1KTHS+GvMv5KRgpxIADJczg7+C9k2rieI15SoVNh7XwIwJK+uxRdDbO</vt:lpwstr>
  </property>
  <property fmtid="{D5CDD505-2E9C-101B-9397-08002B2CF9AE}" pid="118" name="x1ye=93">
    <vt:lpwstr>hVmm3nRYqQlVO7UX8ewgcdBVe7Byf1Rn8I2i0Co2ttB3h71F/R+b3cIvvo+feuC02/3q/t9FurQ6mqX31FLV2kpScuwPTd5FKmWRxySIstMbxC39Zpf5Rqx8BXx18v5Js+SuvHedgdIcMfDbX4CsitDql17cpW/iX+6pL54VbOLLMW8SpZtlqXzKDOm0qPdMwt1Cxld+q42dDKOyFgh3HUX1nWCTXISYzldBRZ8Q8HNNepV/sHUhP46FpWt2I7A</vt:lpwstr>
  </property>
  <property fmtid="{D5CDD505-2E9C-101B-9397-08002B2CF9AE}" pid="119" name="x1ye=94">
    <vt:lpwstr>ePucTKn+d+jAbz+rGnT0c+5oQeMsHd55ZVlaH6mreTR3w57FwW1Jf2eXPWCfi+Qqw8AVoFs1/PJsjB9JAHTK5MsLi26kx/l33+NGABCUKZ8djF/1XRUe062r9WMrb0emE6NrS11K1uP+vCguZQqXmVKNwIvp1S2i8/aKln2KalBDVrk3QlOUJEWw6yRkqmVqYMpsGE03GD8tI7Y84SHVPJwLuPveCbjoN7IWq4EEfogISJUiAz+2BeC7M6M7XS5</vt:lpwstr>
  </property>
  <property fmtid="{D5CDD505-2E9C-101B-9397-08002B2CF9AE}" pid="120" name="x1ye=95">
    <vt:lpwstr>oFEPgMp9yc9m6cFYFD+jtD0I9f6TNwwPnBa/VjqLfpaCSr9XbO6FNeng5wOdGtln5gvdKfpgvGHYidAkK5nhtbPeDufi0WJiu34sq6jZDkocduP33erbuv+hA95L+AEKpCq1SPhfJ0kRf/meEDz2AZOL7L92sEbLDNlwutR5B3tPxqWjGfAJ8kQhLWmUOKjND5zwKneZ45Pd34wlUUTZQ2CkJI98tBsCnRX4QV8VBTWRW8ilG6jWCh+gJ2r4XCr</vt:lpwstr>
  </property>
  <property fmtid="{D5CDD505-2E9C-101B-9397-08002B2CF9AE}" pid="121" name="x1ye=96">
    <vt:lpwstr>HM17bEfOP9qBf3Jz3zO594GzIwbvKkJ8szPIx54M9TNoK365RMvn86bAwmYzMyLcZAN5UMRdw+qZDwKUqANSNjJQxXNSDdgKGs5eXhAutsdd3DS1VViIgen6h9GF2dC1p7uC72MFeIE8Ay2QVosIJZIjOHye9tIYbPZAgfZMmHcdcAmyqF5nL2t5My7kZqGAIGk+fbv5p/yNBBUNKP8S2kNqhghSR4taf0D5iZpGVP9u21E20JzBqnv2Bz8Jld3</vt:lpwstr>
  </property>
  <property fmtid="{D5CDD505-2E9C-101B-9397-08002B2CF9AE}" pid="122" name="x1ye=97">
    <vt:lpwstr>juzrOO4HpRE0+EUjE4Xl6HoVIH5upuAdFY13aauodXANCyjyvg3lnDJ/dL+tO+073HG7DTucIaQgZZ2k6vXTGpRhNt6blIiADaL+0kXuuFmIXp0aRy6qtRLSvrgQS0fQ7qItNVCmbeEBjP9jxV5iFQl+Zzn436zGRd6IRVhCMVEXNlL8m+2IdcmuTtzhHOMTMWrbIm8hweysCWxCB18zC/hX8kNTu1gfc77WLnuKi190NtmjkZ3jMl3SS2jxuSI</vt:lpwstr>
  </property>
  <property fmtid="{D5CDD505-2E9C-101B-9397-08002B2CF9AE}" pid="123" name="x1ye=98">
    <vt:lpwstr>oN91WwphZoVDBaxvkdBxOWPPqjYilmKzue0xIxYkGAloyGtPOLQlj495DRNYeCQW2/Tiy9OEGA0GxchL2N6f0AGjWyLY/UiXNVgYKvzK9BHlYDqq2vOyCkGKDfRq7XhSBS0GjxkaAOLsz9qI+9FvcmdJEGjdlpolTfQd9rYUE3scYPCUt8hpzIc5W/59nQNwlBObLgDKBT+pvO0+48zU8dcP5QCNXie0lwHN3JDqHZAK/tTWWXsR+kq+YFqJ9pq</vt:lpwstr>
  </property>
  <property fmtid="{D5CDD505-2E9C-101B-9397-08002B2CF9AE}" pid="124" name="x1ye=99">
    <vt:lpwstr>JRQFVX9lVUuJGARHDpAhgXtyteND41zMbVQCnncCh4GCJnJtD4rIL2MLJEsrlFWc0RST87WJdxX+uAGcrZHUh27PTOefnksLsr3anA9Z8KQuxma5bMUNngSOMRoLDz5J2cuPxZFeDdr42i3APg6b5upDtcxnylURkBpaBrdPnLFqPxR5Rax0cWXvp9qyN64Gbl8u6KNATTrMr8hg+9RYA1D8BelgtJQz8gE6uFQ1l+LFNwEOQ/LIqiLFm/8CGhN</vt:lpwstr>
  </property>
</Properties>
</file>