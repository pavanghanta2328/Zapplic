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46604" w:rsidRPr="00646604" w:rsidP="00646604">
      <w:pPr>
        <w:pBdr>
          <w:bottom w:val="single" w:sz="6" w:space="1" w:color="auto"/>
        </w:pBdr>
        <w:ind w:left="5040" w:hanging="5040"/>
      </w:pPr>
      <w:r w:rsidRPr="003A5DAF">
        <w:rPr>
          <w:sz w:val="32"/>
          <w:szCs w:val="32"/>
        </w:rPr>
        <w:t>Avinash</w:t>
      </w:r>
      <w:r w:rsidRPr="003A5DAF">
        <w:rPr>
          <w:sz w:val="32"/>
          <w:szCs w:val="32"/>
        </w:rPr>
        <w:t xml:space="preserve"> Reddy</w:t>
      </w:r>
      <w:r>
        <w:t xml:space="preserve"> </w:t>
      </w:r>
      <w:r>
        <w:tab/>
      </w:r>
      <w:r w:rsidRPr="003A5DAF">
        <w:rPr>
          <w:b/>
          <w:sz w:val="24"/>
          <w:szCs w:val="24"/>
        </w:rPr>
        <w:t xml:space="preserve">Email: </w:t>
      </w:r>
      <w:r w:rsidRPr="00A1031F">
        <w:rPr>
          <w:b/>
          <w:sz w:val="24"/>
          <w:szCs w:val="24"/>
        </w:rPr>
        <w:t>avinashreddyuppaluru@gmail.com</w:t>
      </w:r>
      <w:r w:rsidRPr="003A5DAF">
        <w:rPr>
          <w:b/>
          <w:sz w:val="24"/>
          <w:szCs w:val="24"/>
        </w:rPr>
        <w:t xml:space="preserve"> Contact No: </w:t>
      </w:r>
      <w:r w:rsidR="005E7ED3">
        <w:rPr>
          <w:b/>
          <w:sz w:val="24"/>
          <w:szCs w:val="24"/>
        </w:rPr>
        <w:t xml:space="preserve">+91 </w:t>
      </w:r>
      <w:r w:rsidRPr="003A5DAF">
        <w:rPr>
          <w:b/>
          <w:sz w:val="24"/>
          <w:szCs w:val="24"/>
        </w:rPr>
        <w:t>9701426650</w:t>
      </w:r>
    </w:p>
    <w:p w:rsidR="00646604" w:rsidRPr="00646604" w:rsidP="003A5DAF">
      <w:pPr>
        <w:spacing w:before="360" w:after="120" w:line="240" w:lineRule="auto"/>
        <w:rPr>
          <w:rStyle w:val="a"/>
          <w:rFonts w:cs="Calibri"/>
          <w:b/>
          <w:sz w:val="24"/>
          <w:szCs w:val="24"/>
        </w:rPr>
      </w:pPr>
      <w:r w:rsidRPr="004426D0">
        <w:rPr>
          <w:rFonts w:cs="Calibri"/>
          <w:b/>
          <w:sz w:val="24"/>
          <w:szCs w:val="24"/>
        </w:rPr>
        <w:t>Summary:</w:t>
      </w:r>
    </w:p>
    <w:p w:rsidR="003B5097" w:rsidRPr="004426D0" w:rsidP="003A5DAF">
      <w:pPr>
        <w:numPr>
          <w:ilvl w:val="0"/>
          <w:numId w:val="1"/>
        </w:numPr>
        <w:suppressAutoHyphens/>
        <w:spacing w:after="0" w:line="360" w:lineRule="auto"/>
        <w:rPr>
          <w:rStyle w:val="a"/>
          <w:rFonts w:cs="Calibri"/>
        </w:rPr>
      </w:pPr>
      <w:r>
        <w:rPr>
          <w:rStyle w:val="a"/>
          <w:rFonts w:cs="Calibri"/>
        </w:rPr>
        <w:t xml:space="preserve">Having </w:t>
      </w:r>
      <w:r w:rsidR="001C5D90">
        <w:rPr>
          <w:rStyle w:val="a"/>
          <w:rFonts w:cs="Calibri"/>
        </w:rPr>
        <w:t xml:space="preserve">a total </w:t>
      </w:r>
      <w:r>
        <w:rPr>
          <w:rStyle w:val="a"/>
          <w:rFonts w:cs="Calibri"/>
        </w:rPr>
        <w:t>5 years of experience in developing applica</w:t>
      </w:r>
      <w:r w:rsidR="00F22813">
        <w:rPr>
          <w:rStyle w:val="a"/>
          <w:rFonts w:cs="Calibri"/>
        </w:rPr>
        <w:t>tions using Microsoft stack along with Accessibility testing.</w:t>
      </w:r>
    </w:p>
    <w:p w:rsidR="003A5DAF" w:rsidRPr="004426D0" w:rsidP="003A5DAF">
      <w:pPr>
        <w:numPr>
          <w:ilvl w:val="0"/>
          <w:numId w:val="1"/>
        </w:numPr>
        <w:suppressAutoHyphens/>
        <w:spacing w:after="0" w:line="360" w:lineRule="auto"/>
        <w:rPr>
          <w:rStyle w:val="a"/>
          <w:rFonts w:cs="Calibri"/>
        </w:rPr>
      </w:pPr>
      <w:r w:rsidRPr="004426D0">
        <w:rPr>
          <w:rStyle w:val="a"/>
          <w:rFonts w:cs="Calibri"/>
        </w:rPr>
        <w:t>Hands on experience in developing a</w:t>
      </w:r>
      <w:r w:rsidR="005A7EA8">
        <w:rPr>
          <w:rStyle w:val="a"/>
          <w:rFonts w:cs="Calibri"/>
        </w:rPr>
        <w:t>pplications using .Net Core</w:t>
      </w:r>
      <w:r w:rsidR="00966F4E">
        <w:rPr>
          <w:rStyle w:val="a"/>
          <w:rFonts w:cs="Calibri"/>
        </w:rPr>
        <w:t>.</w:t>
      </w:r>
    </w:p>
    <w:p w:rsidR="005B752F" w:rsidP="003A5DAF">
      <w:pPr>
        <w:numPr>
          <w:ilvl w:val="0"/>
          <w:numId w:val="1"/>
        </w:numPr>
        <w:suppressAutoHyphens/>
        <w:spacing w:after="0" w:line="360" w:lineRule="auto"/>
        <w:rPr>
          <w:rStyle w:val="a"/>
          <w:rFonts w:cs="Calibri"/>
        </w:rPr>
      </w:pPr>
      <w:r w:rsidRPr="004426D0">
        <w:rPr>
          <w:rStyle w:val="a"/>
          <w:rFonts w:cs="Calibri"/>
        </w:rPr>
        <w:t>Hands on experi</w:t>
      </w:r>
      <w:r w:rsidR="00C241F0">
        <w:rPr>
          <w:rStyle w:val="a"/>
          <w:rFonts w:cs="Calibri"/>
        </w:rPr>
        <w:t>ence in</w:t>
      </w:r>
      <w:r>
        <w:rPr>
          <w:rStyle w:val="a"/>
          <w:rFonts w:cs="Calibri"/>
          <w:b/>
        </w:rPr>
        <w:t xml:space="preserve"> .NET Core,</w:t>
      </w:r>
      <w:r w:rsidR="00C241F0">
        <w:rPr>
          <w:rStyle w:val="a"/>
          <w:rFonts w:cs="Calibri"/>
          <w:b/>
        </w:rPr>
        <w:t xml:space="preserve"> C#.Net, </w:t>
      </w:r>
      <w:r w:rsidRPr="004426D0">
        <w:rPr>
          <w:rStyle w:val="a"/>
          <w:rFonts w:cs="Calibri"/>
          <w:b/>
        </w:rPr>
        <w:t>Web API</w:t>
      </w:r>
      <w:r>
        <w:rPr>
          <w:rStyle w:val="a"/>
          <w:rFonts w:cs="Calibri"/>
        </w:rPr>
        <w:t>.</w:t>
      </w:r>
    </w:p>
    <w:p w:rsidR="003A5DAF" w:rsidRPr="004426D0" w:rsidP="003A5DAF">
      <w:pPr>
        <w:numPr>
          <w:ilvl w:val="0"/>
          <w:numId w:val="1"/>
        </w:numPr>
        <w:suppressAutoHyphens/>
        <w:spacing w:after="0" w:line="360" w:lineRule="auto"/>
        <w:rPr>
          <w:rStyle w:val="a"/>
          <w:rFonts w:cs="Calibri"/>
        </w:rPr>
      </w:pPr>
      <w:r>
        <w:rPr>
          <w:rStyle w:val="a"/>
          <w:rFonts w:cs="Calibri"/>
        </w:rPr>
        <w:t xml:space="preserve">Hands on experience in </w:t>
      </w:r>
      <w:r w:rsidRPr="001A083E" w:rsidR="00966F4E">
        <w:rPr>
          <w:rStyle w:val="a"/>
          <w:rFonts w:cs="Calibri"/>
          <w:b/>
        </w:rPr>
        <w:t>Entity Framework</w:t>
      </w:r>
      <w:r w:rsidRPr="001A083E" w:rsidR="00035FFA">
        <w:rPr>
          <w:rStyle w:val="a"/>
          <w:rFonts w:cs="Calibri"/>
          <w:b/>
        </w:rPr>
        <w:t>/Entity Framework Core</w:t>
      </w:r>
      <w:r w:rsidRPr="001A083E" w:rsidR="00966F4E">
        <w:rPr>
          <w:rStyle w:val="a"/>
          <w:rFonts w:cs="Calibri"/>
          <w:b/>
        </w:rPr>
        <w:t>,</w:t>
      </w:r>
      <w:r w:rsidR="00966F4E">
        <w:rPr>
          <w:rStyle w:val="a"/>
          <w:rFonts w:cs="Calibri"/>
        </w:rPr>
        <w:t xml:space="preserve"> LINQ.</w:t>
      </w:r>
    </w:p>
    <w:p w:rsidR="003A5DAF" w:rsidP="003A5DAF">
      <w:pPr>
        <w:numPr>
          <w:ilvl w:val="0"/>
          <w:numId w:val="1"/>
        </w:numPr>
        <w:suppressAutoHyphens/>
        <w:spacing w:after="0" w:line="360" w:lineRule="auto"/>
        <w:rPr>
          <w:rStyle w:val="a"/>
          <w:rFonts w:cs="Calibri"/>
        </w:rPr>
      </w:pPr>
      <w:r w:rsidRPr="004426D0">
        <w:rPr>
          <w:rStyle w:val="a"/>
          <w:rFonts w:cs="Calibri"/>
        </w:rPr>
        <w:t xml:space="preserve">Hands on experience in </w:t>
      </w:r>
      <w:r w:rsidRPr="004426D0">
        <w:rPr>
          <w:rStyle w:val="a"/>
          <w:rFonts w:cs="Calibri"/>
          <w:b/>
        </w:rPr>
        <w:t>SQL</w:t>
      </w:r>
      <w:r w:rsidRPr="004426D0">
        <w:rPr>
          <w:rStyle w:val="a"/>
          <w:rFonts w:cs="Calibri"/>
        </w:rPr>
        <w:t xml:space="preserve"> Commands, Joins, Functions, Stored procedures, T-SQL</w:t>
      </w:r>
      <w:r w:rsidR="00966F4E">
        <w:rPr>
          <w:rStyle w:val="a"/>
          <w:rFonts w:cs="Calibri"/>
        </w:rPr>
        <w:t>.</w:t>
      </w:r>
    </w:p>
    <w:p w:rsidR="001C7B19" w:rsidRPr="0042148C" w:rsidP="003A5DAF">
      <w:pPr>
        <w:numPr>
          <w:ilvl w:val="0"/>
          <w:numId w:val="1"/>
        </w:numPr>
        <w:suppressAutoHyphens/>
        <w:spacing w:after="0" w:line="360" w:lineRule="auto"/>
        <w:rPr>
          <w:rStyle w:val="a"/>
          <w:rFonts w:cs="Calibri"/>
        </w:rPr>
      </w:pPr>
      <w:r>
        <w:rPr>
          <w:rStyle w:val="a"/>
          <w:rFonts w:cs="Calibri"/>
        </w:rPr>
        <w:t xml:space="preserve">Experience in creating </w:t>
      </w:r>
      <w:r w:rsidR="00C34EA4">
        <w:rPr>
          <w:rStyle w:val="a"/>
          <w:rFonts w:cs="Calibri"/>
        </w:rPr>
        <w:t>new D</w:t>
      </w:r>
      <w:r>
        <w:rPr>
          <w:rStyle w:val="a"/>
          <w:rFonts w:cs="Calibri"/>
        </w:rPr>
        <w:t>atabase and proficient knowledge in dealing with Normalization.</w:t>
      </w:r>
    </w:p>
    <w:p w:rsidR="005B752F" w:rsidP="005B752F">
      <w:pPr>
        <w:numPr>
          <w:ilvl w:val="0"/>
          <w:numId w:val="1"/>
        </w:numPr>
        <w:suppressAutoHyphens/>
        <w:spacing w:after="0" w:line="360" w:lineRule="auto"/>
        <w:rPr>
          <w:rStyle w:val="a"/>
          <w:rFonts w:cs="Calibri"/>
        </w:rPr>
      </w:pPr>
      <w:r w:rsidRPr="004426D0">
        <w:rPr>
          <w:rStyle w:val="a"/>
          <w:rFonts w:cs="Calibri"/>
        </w:rPr>
        <w:t xml:space="preserve">Hands on experience in </w:t>
      </w:r>
      <w:r w:rsidRPr="0042148C">
        <w:rPr>
          <w:rStyle w:val="a"/>
          <w:rFonts w:cs="Calibri"/>
          <w:b/>
        </w:rPr>
        <w:t xml:space="preserve">Azure </w:t>
      </w:r>
      <w:r w:rsidRPr="0042148C">
        <w:rPr>
          <w:rStyle w:val="a"/>
          <w:rFonts w:cs="Calibri"/>
          <w:b/>
        </w:rPr>
        <w:t>PaaS</w:t>
      </w:r>
      <w:r>
        <w:rPr>
          <w:rStyle w:val="a"/>
          <w:rFonts w:cs="Calibri"/>
          <w:b/>
        </w:rPr>
        <w:t xml:space="preserve"> </w:t>
      </w:r>
      <w:r w:rsidR="00FB2240">
        <w:rPr>
          <w:rStyle w:val="a"/>
          <w:rFonts w:cs="Calibri"/>
        </w:rPr>
        <w:t>services like AD B2C</w:t>
      </w:r>
      <w:r w:rsidR="00363426">
        <w:rPr>
          <w:rStyle w:val="a"/>
          <w:rFonts w:cs="Calibri"/>
        </w:rPr>
        <w:t>, SQL Azure</w:t>
      </w:r>
      <w:r w:rsidR="00FB2240">
        <w:rPr>
          <w:rStyle w:val="a"/>
          <w:rFonts w:cs="Calibri"/>
        </w:rPr>
        <w:t>, Active Directory.</w:t>
      </w:r>
    </w:p>
    <w:p w:rsidR="00F80E48" w:rsidP="005B752F">
      <w:pPr>
        <w:numPr>
          <w:ilvl w:val="0"/>
          <w:numId w:val="1"/>
        </w:numPr>
        <w:suppressAutoHyphens/>
        <w:spacing w:after="0" w:line="360" w:lineRule="auto"/>
        <w:rPr>
          <w:rStyle w:val="a"/>
          <w:rFonts w:cs="Calibri"/>
        </w:rPr>
      </w:pPr>
      <w:r>
        <w:rPr>
          <w:rStyle w:val="a"/>
          <w:rFonts w:cs="Calibri"/>
        </w:rPr>
        <w:t xml:space="preserve">Experience </w:t>
      </w:r>
      <w:r w:rsidR="00924F96">
        <w:rPr>
          <w:rStyle w:val="a"/>
          <w:rFonts w:cs="Calibri"/>
        </w:rPr>
        <w:t xml:space="preserve">in </w:t>
      </w:r>
      <w:r w:rsidR="00924F96">
        <w:rPr>
          <w:rStyle w:val="a"/>
          <w:rFonts w:cs="Calibri"/>
        </w:rPr>
        <w:t>OpenID</w:t>
      </w:r>
      <w:r w:rsidR="00924F96">
        <w:rPr>
          <w:rStyle w:val="a"/>
          <w:rFonts w:cs="Calibri"/>
        </w:rPr>
        <w:t xml:space="preserve"> Connect and </w:t>
      </w:r>
      <w:r w:rsidR="00924F96">
        <w:rPr>
          <w:rStyle w:val="a"/>
          <w:rFonts w:cs="Calibri"/>
        </w:rPr>
        <w:t>OAuth</w:t>
      </w:r>
      <w:r w:rsidR="00924F96">
        <w:rPr>
          <w:rStyle w:val="a"/>
          <w:rFonts w:cs="Calibri"/>
        </w:rPr>
        <w:t xml:space="preserve"> 2.0</w:t>
      </w:r>
    </w:p>
    <w:p w:rsidR="00D77BCC" w:rsidP="005B752F">
      <w:pPr>
        <w:numPr>
          <w:ilvl w:val="0"/>
          <w:numId w:val="1"/>
        </w:numPr>
        <w:suppressAutoHyphens/>
        <w:spacing w:after="0" w:line="360" w:lineRule="auto"/>
        <w:rPr>
          <w:rStyle w:val="a"/>
          <w:rFonts w:cs="Calibri"/>
        </w:rPr>
      </w:pPr>
      <w:r>
        <w:rPr>
          <w:rStyle w:val="a"/>
          <w:rFonts w:cs="Calibri"/>
        </w:rPr>
        <w:t xml:space="preserve">Hands on experience in </w:t>
      </w:r>
      <w:r w:rsidRPr="00014F73">
        <w:rPr>
          <w:rStyle w:val="a"/>
          <w:rFonts w:cs="Calibri"/>
          <w:b/>
        </w:rPr>
        <w:t>Accessibility</w:t>
      </w:r>
      <w:r w:rsidR="001A17D7">
        <w:rPr>
          <w:rStyle w:val="a"/>
          <w:rFonts w:cs="Calibri"/>
          <w:b/>
        </w:rPr>
        <w:t xml:space="preserve"> </w:t>
      </w:r>
      <w:r w:rsidR="001A17D7">
        <w:rPr>
          <w:rStyle w:val="a"/>
          <w:rFonts w:cs="Calibri"/>
        </w:rPr>
        <w:t>T</w:t>
      </w:r>
      <w:r>
        <w:rPr>
          <w:rStyle w:val="a"/>
          <w:rFonts w:cs="Calibri"/>
        </w:rPr>
        <w:t>esting.</w:t>
      </w:r>
    </w:p>
    <w:p w:rsidR="00D77BCC" w:rsidP="005B752F">
      <w:pPr>
        <w:numPr>
          <w:ilvl w:val="0"/>
          <w:numId w:val="1"/>
        </w:numPr>
        <w:suppressAutoHyphens/>
        <w:spacing w:after="0" w:line="360" w:lineRule="auto"/>
        <w:rPr>
          <w:rStyle w:val="a"/>
          <w:rFonts w:cs="Calibri"/>
        </w:rPr>
      </w:pPr>
      <w:r>
        <w:rPr>
          <w:rStyle w:val="a"/>
          <w:rFonts w:cs="Calibri"/>
        </w:rPr>
        <w:t xml:space="preserve">Good knowledge on </w:t>
      </w:r>
      <w:r w:rsidRPr="00014F73">
        <w:rPr>
          <w:rStyle w:val="a"/>
          <w:rFonts w:cs="Calibri"/>
          <w:b/>
        </w:rPr>
        <w:t>Microsoft Accessibility Standard</w:t>
      </w:r>
      <w:r>
        <w:rPr>
          <w:rStyle w:val="a"/>
          <w:rFonts w:cs="Calibri"/>
        </w:rPr>
        <w:t xml:space="preserve"> rules and </w:t>
      </w:r>
      <w:r w:rsidRPr="00014F73">
        <w:rPr>
          <w:rStyle w:val="a"/>
          <w:rFonts w:cs="Calibri"/>
          <w:b/>
        </w:rPr>
        <w:t>WCAG</w:t>
      </w:r>
      <w:r>
        <w:rPr>
          <w:rStyle w:val="a"/>
          <w:rFonts w:cs="Calibri"/>
        </w:rPr>
        <w:t xml:space="preserve"> guidelines.</w:t>
      </w:r>
    </w:p>
    <w:p w:rsidR="001A17D7" w:rsidP="005B752F">
      <w:pPr>
        <w:numPr>
          <w:ilvl w:val="0"/>
          <w:numId w:val="1"/>
        </w:numPr>
        <w:suppressAutoHyphens/>
        <w:spacing w:after="0" w:line="360" w:lineRule="auto"/>
        <w:rPr>
          <w:rStyle w:val="a"/>
          <w:rFonts w:cs="Calibri"/>
        </w:rPr>
      </w:pPr>
      <w:r>
        <w:rPr>
          <w:rStyle w:val="a"/>
          <w:rFonts w:cs="Calibri"/>
        </w:rPr>
        <w:t>Experience in Accessibility and Manual Testing on Web based applications.</w:t>
      </w:r>
    </w:p>
    <w:p w:rsidR="00B17759" w:rsidP="005B752F">
      <w:pPr>
        <w:numPr>
          <w:ilvl w:val="0"/>
          <w:numId w:val="1"/>
        </w:numPr>
        <w:suppressAutoHyphens/>
        <w:spacing w:after="0" w:line="360" w:lineRule="auto"/>
        <w:rPr>
          <w:rStyle w:val="a"/>
          <w:rFonts w:cs="Calibri"/>
        </w:rPr>
      </w:pPr>
      <w:r>
        <w:rPr>
          <w:rStyle w:val="a"/>
          <w:rFonts w:cs="Calibri"/>
        </w:rPr>
        <w:t xml:space="preserve">Experience on tools like </w:t>
      </w:r>
      <w:r w:rsidRPr="00062965">
        <w:rPr>
          <w:rStyle w:val="a"/>
          <w:rFonts w:cs="Calibri"/>
          <w:b/>
        </w:rPr>
        <w:t xml:space="preserve">JAWS, NVDA, </w:t>
      </w:r>
      <w:r w:rsidRPr="00062965" w:rsidR="00DF6CE8">
        <w:rPr>
          <w:rStyle w:val="a"/>
          <w:rFonts w:cs="Calibri"/>
          <w:b/>
        </w:rPr>
        <w:t>Color</w:t>
      </w:r>
      <w:r w:rsidRPr="00062965">
        <w:rPr>
          <w:rStyle w:val="a"/>
          <w:rFonts w:cs="Calibri"/>
          <w:b/>
        </w:rPr>
        <w:t xml:space="preserve"> Contrast Analyzer.</w:t>
      </w:r>
    </w:p>
    <w:p w:rsidR="00DF6CE8" w:rsidP="005B752F">
      <w:pPr>
        <w:numPr>
          <w:ilvl w:val="0"/>
          <w:numId w:val="1"/>
        </w:numPr>
        <w:suppressAutoHyphens/>
        <w:spacing w:after="0" w:line="360" w:lineRule="auto"/>
        <w:rPr>
          <w:rStyle w:val="a"/>
          <w:rFonts w:cs="Calibri"/>
        </w:rPr>
      </w:pPr>
      <w:r>
        <w:rPr>
          <w:rStyle w:val="a"/>
          <w:rFonts w:cs="Calibri"/>
        </w:rPr>
        <w:t>Has a</w:t>
      </w:r>
      <w:r w:rsidR="00012641">
        <w:rPr>
          <w:rStyle w:val="a"/>
          <w:rFonts w:cs="Calibri"/>
        </w:rPr>
        <w:t xml:space="preserve">bility to work independently </w:t>
      </w:r>
      <w:r w:rsidR="00000722">
        <w:rPr>
          <w:rStyle w:val="a"/>
          <w:rFonts w:cs="Calibri"/>
        </w:rPr>
        <w:t>as well as a team Member o</w:t>
      </w:r>
      <w:r w:rsidR="00012641">
        <w:rPr>
          <w:rStyle w:val="a"/>
          <w:rFonts w:cs="Calibri"/>
        </w:rPr>
        <w:t>n group projects.</w:t>
      </w:r>
    </w:p>
    <w:p w:rsidR="00FA5DFD" w:rsidP="005B752F">
      <w:pPr>
        <w:numPr>
          <w:ilvl w:val="0"/>
          <w:numId w:val="1"/>
        </w:numPr>
        <w:suppressAutoHyphens/>
        <w:spacing w:after="0" w:line="360" w:lineRule="auto"/>
        <w:rPr>
          <w:rStyle w:val="a"/>
          <w:rFonts w:cs="Calibri"/>
        </w:rPr>
      </w:pPr>
      <w:r>
        <w:rPr>
          <w:rStyle w:val="a"/>
          <w:rFonts w:cs="Calibri"/>
        </w:rPr>
        <w:t xml:space="preserve">Good knowledge in </w:t>
      </w:r>
      <w:r w:rsidRPr="00DB1A31">
        <w:rPr>
          <w:rStyle w:val="a"/>
          <w:rFonts w:cs="Calibri"/>
          <w:b/>
        </w:rPr>
        <w:t>Minimal API.</w:t>
      </w:r>
    </w:p>
    <w:p w:rsidR="005B752F" w:rsidRPr="005B752F" w:rsidP="005B752F">
      <w:pPr>
        <w:suppressAutoHyphens/>
        <w:spacing w:after="0" w:line="360" w:lineRule="auto"/>
        <w:ind w:left="720"/>
        <w:rPr>
          <w:rStyle w:val="a"/>
          <w:rFonts w:cs="Calibri"/>
        </w:rPr>
      </w:pPr>
    </w:p>
    <w:p w:rsidR="00646604" w:rsidRPr="004426D0" w:rsidP="00646604">
      <w:pPr>
        <w:spacing w:after="120" w:line="360" w:lineRule="auto"/>
        <w:rPr>
          <w:rFonts w:eastAsia="Times New Roman" w:cs="Calibri"/>
          <w:color w:val="000000"/>
          <w:sz w:val="24"/>
          <w:szCs w:val="24"/>
        </w:rPr>
      </w:pPr>
      <w:r w:rsidRPr="004426D0">
        <w:rPr>
          <w:rFonts w:cs="Calibri"/>
          <w:b/>
          <w:sz w:val="24"/>
          <w:szCs w:val="24"/>
        </w:rPr>
        <w:t>Technical Skills:</w:t>
      </w:r>
    </w:p>
    <w:p w:rsidR="00646604" w:rsidRPr="004426D0" w:rsidP="00646604">
      <w:pPr>
        <w:numPr>
          <w:ilvl w:val="0"/>
          <w:numId w:val="5"/>
        </w:numPr>
        <w:suppressAutoHyphens/>
        <w:spacing w:after="0" w:line="360" w:lineRule="auto"/>
        <w:rPr>
          <w:rFonts w:cs="Calibri"/>
        </w:rPr>
      </w:pPr>
      <w:r w:rsidRPr="004426D0">
        <w:rPr>
          <w:rFonts w:eastAsia="Times New Roman" w:cs="Calibri"/>
          <w:color w:val="000000"/>
        </w:rPr>
        <w:t>Cloud Computing</w:t>
      </w:r>
      <w:r w:rsidRPr="004426D0">
        <w:rPr>
          <w:rFonts w:eastAsia="Times New Roman" w:cs="Calibri"/>
          <w:color w:val="000000"/>
        </w:rPr>
        <w:tab/>
        <w:t xml:space="preserve"> </w:t>
      </w:r>
      <w:r>
        <w:rPr>
          <w:rFonts w:eastAsia="Times New Roman" w:cs="Calibri"/>
          <w:color w:val="000000"/>
        </w:rPr>
        <w:t xml:space="preserve"> </w:t>
      </w:r>
      <w:r w:rsidRPr="004426D0">
        <w:rPr>
          <w:rFonts w:eastAsia="Times New Roman" w:cs="Calibri"/>
          <w:color w:val="000000"/>
        </w:rPr>
        <w:t xml:space="preserve"> :</w:t>
      </w:r>
      <w:r w:rsidRPr="004426D0">
        <w:rPr>
          <w:rFonts w:cs="Calibri"/>
        </w:rPr>
        <w:t xml:space="preserve">  Microsoft Azure</w:t>
      </w:r>
      <w:r>
        <w:rPr>
          <w:rFonts w:cs="Calibri"/>
        </w:rPr>
        <w:t xml:space="preserve"> </w:t>
      </w:r>
      <w:r>
        <w:rPr>
          <w:rFonts w:cs="Calibri"/>
        </w:rPr>
        <w:t>PaaS</w:t>
      </w:r>
    </w:p>
    <w:p w:rsidR="00646604" w:rsidRPr="004426D0" w:rsidP="00646604">
      <w:pPr>
        <w:numPr>
          <w:ilvl w:val="0"/>
          <w:numId w:val="5"/>
        </w:numPr>
        <w:suppressAutoHyphens/>
        <w:spacing w:after="0" w:line="360" w:lineRule="auto"/>
        <w:rPr>
          <w:rFonts w:eastAsia="Times New Roman" w:cs="Calibri"/>
          <w:color w:val="000000"/>
        </w:rPr>
      </w:pPr>
      <w:r w:rsidRPr="004426D0">
        <w:rPr>
          <w:rFonts w:eastAsia="Times New Roman" w:cs="Calibri"/>
          <w:color w:val="000000"/>
        </w:rPr>
        <w:t>Programming Languages :</w:t>
      </w:r>
      <w:r>
        <w:rPr>
          <w:rFonts w:cs="Calibri"/>
        </w:rPr>
        <w:t xml:space="preserve">  C#.N</w:t>
      </w:r>
      <w:r w:rsidRPr="004426D0">
        <w:rPr>
          <w:rFonts w:cs="Calibri"/>
        </w:rPr>
        <w:t>et, T-SQL</w:t>
      </w:r>
    </w:p>
    <w:p w:rsidR="00646604" w:rsidRPr="004426D0" w:rsidP="00646604">
      <w:pPr>
        <w:numPr>
          <w:ilvl w:val="0"/>
          <w:numId w:val="5"/>
        </w:numPr>
        <w:suppressAutoHyphens/>
        <w:spacing w:after="0" w:line="360" w:lineRule="auto"/>
        <w:rPr>
          <w:rFonts w:cs="Calibri"/>
        </w:rPr>
      </w:pPr>
      <w:r w:rsidRPr="004426D0">
        <w:rPr>
          <w:rFonts w:cs="Calibri"/>
        </w:rPr>
        <w:t>Web Frameworks</w:t>
      </w:r>
      <w:r w:rsidRPr="004426D0">
        <w:rPr>
          <w:rFonts w:cs="Calibri"/>
        </w:rPr>
        <w:tab/>
        <w:t xml:space="preserve">  </w:t>
      </w:r>
      <w:r>
        <w:rPr>
          <w:rFonts w:cs="Calibri"/>
        </w:rPr>
        <w:t xml:space="preserve"> </w:t>
      </w:r>
      <w:r w:rsidRPr="004426D0">
        <w:rPr>
          <w:rFonts w:cs="Calibri"/>
        </w:rPr>
        <w:t xml:space="preserve">:  </w:t>
      </w:r>
      <w:r>
        <w:rPr>
          <w:rStyle w:val="a"/>
          <w:rFonts w:cs="Calibri"/>
        </w:rPr>
        <w:t>.NET Core,</w:t>
      </w:r>
      <w:r w:rsidR="00966F4E">
        <w:rPr>
          <w:rFonts w:cs="Calibri"/>
        </w:rPr>
        <w:t xml:space="preserve"> Web API</w:t>
      </w:r>
    </w:p>
    <w:p w:rsidR="00646604" w:rsidRPr="004426D0" w:rsidP="00646604">
      <w:pPr>
        <w:numPr>
          <w:ilvl w:val="0"/>
          <w:numId w:val="5"/>
        </w:numPr>
        <w:suppressAutoHyphens/>
        <w:spacing w:after="0" w:line="360" w:lineRule="auto"/>
        <w:rPr>
          <w:rFonts w:cs="Calibri"/>
        </w:rPr>
      </w:pPr>
      <w:r w:rsidRPr="004426D0">
        <w:rPr>
          <w:rFonts w:cs="Calibri"/>
        </w:rPr>
        <w:t>ORM</w:t>
      </w:r>
      <w:r w:rsidRPr="004426D0">
        <w:rPr>
          <w:rFonts w:cs="Calibri"/>
        </w:rPr>
        <w:tab/>
      </w:r>
      <w:r w:rsidRPr="004426D0">
        <w:rPr>
          <w:rFonts w:cs="Calibri"/>
        </w:rPr>
        <w:tab/>
      </w:r>
      <w:r w:rsidRPr="004426D0">
        <w:rPr>
          <w:rFonts w:cs="Calibri"/>
        </w:rPr>
        <w:tab/>
        <w:t xml:space="preserve">  </w:t>
      </w:r>
      <w:r>
        <w:rPr>
          <w:rFonts w:cs="Calibri"/>
        </w:rPr>
        <w:t xml:space="preserve"> </w:t>
      </w:r>
      <w:r w:rsidRPr="004426D0">
        <w:rPr>
          <w:rFonts w:cs="Calibri"/>
        </w:rPr>
        <w:t xml:space="preserve">:  </w:t>
      </w:r>
      <w:r>
        <w:rPr>
          <w:rFonts w:cs="Calibri"/>
        </w:rPr>
        <w:t>Entity Framework</w:t>
      </w:r>
      <w:r w:rsidR="003212B4">
        <w:rPr>
          <w:rFonts w:cs="Calibri"/>
        </w:rPr>
        <w:t>/</w:t>
      </w:r>
      <w:r w:rsidR="003212B4">
        <w:rPr>
          <w:rFonts w:cs="Calibri"/>
        </w:rPr>
        <w:t>E</w:t>
      </w:r>
      <w:r w:rsidR="0016797E">
        <w:rPr>
          <w:rFonts w:cs="Calibri"/>
        </w:rPr>
        <w:t xml:space="preserve">F </w:t>
      </w:r>
      <w:r w:rsidR="003212B4">
        <w:rPr>
          <w:rFonts w:cs="Calibri"/>
        </w:rPr>
        <w:t>Core</w:t>
      </w:r>
    </w:p>
    <w:p w:rsidR="00646604" w:rsidRPr="004426D0" w:rsidP="00646604">
      <w:pPr>
        <w:numPr>
          <w:ilvl w:val="0"/>
          <w:numId w:val="5"/>
        </w:numPr>
        <w:suppressAutoHyphens/>
        <w:spacing w:after="0" w:line="360" w:lineRule="auto"/>
        <w:rPr>
          <w:rFonts w:cs="Calibri"/>
        </w:rPr>
      </w:pPr>
      <w:r w:rsidRPr="004426D0">
        <w:rPr>
          <w:rFonts w:cs="Calibri"/>
        </w:rPr>
        <w:t>RDBMS</w:t>
      </w:r>
      <w:r w:rsidRPr="004426D0">
        <w:rPr>
          <w:rFonts w:cs="Calibri"/>
        </w:rPr>
        <w:tab/>
      </w:r>
      <w:r w:rsidRPr="004426D0">
        <w:rPr>
          <w:rFonts w:cs="Calibri"/>
        </w:rPr>
        <w:tab/>
        <w:t xml:space="preserve">  </w:t>
      </w:r>
      <w:r>
        <w:rPr>
          <w:rFonts w:cs="Calibri"/>
        </w:rPr>
        <w:tab/>
        <w:t xml:space="preserve">   :  SQL Server 20</w:t>
      </w:r>
      <w:r w:rsidRPr="004426D0">
        <w:rPr>
          <w:rFonts w:cs="Calibri"/>
        </w:rPr>
        <w:t>14</w:t>
      </w:r>
      <w:r>
        <w:rPr>
          <w:rFonts w:cs="Calibri"/>
        </w:rPr>
        <w:t>/19</w:t>
      </w:r>
      <w:r w:rsidR="00966F4E">
        <w:rPr>
          <w:rFonts w:cs="Calibri"/>
        </w:rPr>
        <w:t xml:space="preserve">, </w:t>
      </w:r>
      <w:r w:rsidR="00966F4E">
        <w:rPr>
          <w:rStyle w:val="a"/>
          <w:rFonts w:cs="Calibri"/>
        </w:rPr>
        <w:t>SQL Azure</w:t>
      </w:r>
    </w:p>
    <w:p w:rsidR="00561E72" w:rsidRPr="006F0253" w:rsidP="006F0253">
      <w:pPr>
        <w:numPr>
          <w:ilvl w:val="0"/>
          <w:numId w:val="5"/>
        </w:numPr>
        <w:suppressAutoHyphens/>
        <w:spacing w:after="0" w:line="360" w:lineRule="auto"/>
        <w:rPr>
          <w:rFonts w:cs="Calibri"/>
        </w:rPr>
      </w:pPr>
      <w:r w:rsidRPr="004426D0">
        <w:rPr>
          <w:rFonts w:cs="Calibri"/>
        </w:rPr>
        <w:t>Tools</w:t>
      </w:r>
      <w:r w:rsidRPr="004426D0">
        <w:rPr>
          <w:rFonts w:cs="Calibri"/>
        </w:rPr>
        <w:tab/>
      </w:r>
      <w:r w:rsidRPr="004426D0">
        <w:rPr>
          <w:rFonts w:cs="Calibri"/>
        </w:rPr>
        <w:tab/>
        <w:t xml:space="preserve">          </w:t>
      </w:r>
      <w:r w:rsidRPr="004426D0">
        <w:rPr>
          <w:rFonts w:cs="Calibri"/>
        </w:rPr>
        <w:tab/>
        <w:t xml:space="preserve">  </w:t>
      </w:r>
      <w:r>
        <w:rPr>
          <w:rFonts w:cs="Calibri"/>
        </w:rPr>
        <w:t xml:space="preserve"> </w:t>
      </w:r>
      <w:r w:rsidR="00622F24">
        <w:rPr>
          <w:rFonts w:cs="Calibri"/>
        </w:rPr>
        <w:t>:  Microsoft Visual Studio</w:t>
      </w:r>
      <w:r>
        <w:rPr>
          <w:rFonts w:cs="Calibri"/>
        </w:rPr>
        <w:t xml:space="preserve">, </w:t>
      </w:r>
      <w:r w:rsidR="00622F24">
        <w:rPr>
          <w:rFonts w:cs="Calibri"/>
        </w:rPr>
        <w:t xml:space="preserve">TFS, </w:t>
      </w:r>
      <w:r w:rsidR="00622F24">
        <w:rPr>
          <w:rFonts w:cs="Calibri"/>
        </w:rPr>
        <w:t>Git</w:t>
      </w:r>
      <w:r w:rsidR="00622F24">
        <w:rPr>
          <w:rFonts w:cs="Calibri"/>
        </w:rPr>
        <w:t xml:space="preserve">, </w:t>
      </w:r>
      <w:r w:rsidR="00622F24">
        <w:rPr>
          <w:rFonts w:cs="Calibri"/>
        </w:rPr>
        <w:t>Jira</w:t>
      </w:r>
      <w:r w:rsidR="006F0253">
        <w:rPr>
          <w:rFonts w:cs="Calibri"/>
        </w:rPr>
        <w:t xml:space="preserve">, </w:t>
      </w:r>
      <w:r w:rsidRPr="006F0253">
        <w:rPr>
          <w:rFonts w:cs="Calibri"/>
        </w:rPr>
        <w:t>Postman</w:t>
      </w:r>
      <w:r w:rsidR="00C918A1">
        <w:rPr>
          <w:rFonts w:cs="Calibri"/>
        </w:rPr>
        <w:t>, JAWS, NVDA</w:t>
      </w:r>
    </w:p>
    <w:p w:rsidR="00646604" w:rsidRPr="002615D4" w:rsidP="00646604">
      <w:pPr>
        <w:spacing w:after="0" w:line="360" w:lineRule="auto"/>
        <w:ind w:left="720"/>
        <w:rPr>
          <w:rFonts w:cs="Calibri"/>
        </w:rPr>
      </w:pPr>
    </w:p>
    <w:p w:rsidR="00D03743" w:rsidRPr="004426D0" w:rsidP="00D03743">
      <w:pPr>
        <w:spacing w:after="120" w:line="360" w:lineRule="auto"/>
        <w:rPr>
          <w:rFonts w:cs="Calibri"/>
          <w:sz w:val="24"/>
          <w:szCs w:val="24"/>
        </w:rPr>
      </w:pPr>
      <w:r w:rsidRPr="004426D0">
        <w:rPr>
          <w:rFonts w:cs="Calibri"/>
          <w:b/>
          <w:sz w:val="24"/>
          <w:szCs w:val="24"/>
        </w:rPr>
        <w:t>Work Experience:</w:t>
      </w:r>
    </w:p>
    <w:p w:rsidR="00D03743" w:rsidP="00D03743">
      <w:pPr>
        <w:numPr>
          <w:ilvl w:val="0"/>
          <w:numId w:val="6"/>
        </w:numPr>
        <w:suppressAutoHyphens/>
        <w:spacing w:after="120"/>
        <w:ind w:left="737" w:hanging="377"/>
        <w:rPr>
          <w:rFonts w:cs="Calibri"/>
        </w:rPr>
      </w:pPr>
      <w:r>
        <w:rPr>
          <w:rFonts w:cs="Calibri"/>
        </w:rPr>
        <w:t>Worked</w:t>
      </w:r>
      <w:r>
        <w:rPr>
          <w:rFonts w:cs="Calibri"/>
        </w:rPr>
        <w:t xml:space="preserve"> as Senior Analyst in Accenture from May 2021 to </w:t>
      </w:r>
      <w:r>
        <w:rPr>
          <w:rFonts w:cs="Calibri"/>
        </w:rPr>
        <w:t>Dec 2021</w:t>
      </w:r>
    </w:p>
    <w:p w:rsidR="0031219A" w:rsidRPr="0031219A" w:rsidP="0031219A">
      <w:pPr>
        <w:numPr>
          <w:ilvl w:val="0"/>
          <w:numId w:val="6"/>
        </w:numPr>
        <w:suppressAutoHyphens/>
        <w:spacing w:after="120"/>
        <w:ind w:left="737" w:hanging="377"/>
        <w:rPr>
          <w:rFonts w:cs="Calibri"/>
        </w:rPr>
      </w:pPr>
      <w:r>
        <w:rPr>
          <w:rFonts w:cs="Calibri"/>
        </w:rPr>
        <w:t>Worked</w:t>
      </w:r>
      <w:r w:rsidRPr="004426D0">
        <w:rPr>
          <w:rFonts w:cs="Calibri"/>
        </w:rPr>
        <w:t xml:space="preserve"> as </w:t>
      </w:r>
      <w:r w:rsidRPr="004426D0">
        <w:rPr>
          <w:rFonts w:cs="Calibri"/>
        </w:rPr>
        <w:t>Sr.Software</w:t>
      </w:r>
      <w:r w:rsidRPr="004426D0">
        <w:rPr>
          <w:rFonts w:cs="Calibri"/>
        </w:rPr>
        <w:t xml:space="preserve"> Engineer in Tech Mahindra from Dec 2016 to </w:t>
      </w:r>
      <w:r>
        <w:rPr>
          <w:rFonts w:cs="Calibri"/>
        </w:rPr>
        <w:t>May 2021</w:t>
      </w:r>
    </w:p>
    <w:p w:rsidR="00646604" w:rsidRPr="004426D0" w:rsidP="00646604">
      <w:pPr>
        <w:spacing w:after="120" w:line="360" w:lineRule="auto"/>
        <w:rPr>
          <w:rFonts w:eastAsia="Times New Roman" w:cs="Calibri"/>
          <w:sz w:val="24"/>
          <w:szCs w:val="24"/>
        </w:rPr>
      </w:pPr>
      <w:r w:rsidRPr="004426D0">
        <w:rPr>
          <w:rFonts w:eastAsia="Times New Roman" w:cs="Calibri"/>
          <w:b/>
          <w:sz w:val="24"/>
          <w:szCs w:val="24"/>
        </w:rPr>
        <w:t>Academic Profile:</w:t>
      </w:r>
    </w:p>
    <w:p w:rsidR="00646604" w:rsidP="00646604">
      <w:pPr>
        <w:numPr>
          <w:ilvl w:val="0"/>
          <w:numId w:val="7"/>
        </w:numPr>
        <w:suppressAutoHyphens/>
        <w:spacing w:after="0" w:line="360" w:lineRule="auto"/>
        <w:rPr>
          <w:rFonts w:cs="Calibri"/>
          <w:b/>
        </w:rPr>
      </w:pPr>
      <w:r w:rsidRPr="004426D0">
        <w:rPr>
          <w:rFonts w:eastAsia="Times New Roman" w:cs="Calibri"/>
        </w:rPr>
        <w:t>Bachelor of Technology in Comp</w:t>
      </w:r>
      <w:r w:rsidR="003A4423">
        <w:rPr>
          <w:rFonts w:eastAsia="Times New Roman" w:cs="Calibri"/>
        </w:rPr>
        <w:t xml:space="preserve">uter Science and Engineering </w:t>
      </w:r>
      <w:r w:rsidRPr="004426D0">
        <w:rPr>
          <w:rFonts w:eastAsia="Times New Roman" w:cs="Calibri"/>
        </w:rPr>
        <w:t>from JNTU University-Hyderabad</w:t>
      </w:r>
      <w:r>
        <w:rPr>
          <w:rFonts w:eastAsia="Times New Roman" w:cs="Calibri"/>
        </w:rPr>
        <w:t>.</w:t>
      </w:r>
      <w:r w:rsidRPr="00C0221C">
        <w:rPr>
          <w:rFonts w:cs="Calibri"/>
          <w:b/>
        </w:rPr>
        <w:t xml:space="preserve"> </w:t>
      </w:r>
    </w:p>
    <w:p w:rsidR="00D63DBB" w:rsidP="00D63DBB">
      <w:pPr>
        <w:suppressAutoHyphens/>
        <w:spacing w:after="0" w:line="360" w:lineRule="auto"/>
        <w:ind w:left="720"/>
        <w:rPr>
          <w:rFonts w:cs="Calibri"/>
          <w:b/>
        </w:rPr>
      </w:pPr>
    </w:p>
    <w:p w:rsidR="00646604" w:rsidRPr="001156E4" w:rsidP="001156E4">
      <w:pPr>
        <w:suppressAutoHyphens/>
        <w:spacing w:after="120"/>
        <w:rPr>
          <w:rFonts w:cs="Calibri"/>
        </w:rPr>
      </w:pPr>
      <w:r w:rsidRPr="001156E4">
        <w:rPr>
          <w:rFonts w:eastAsia="Times New Roman" w:cs="Calibri"/>
          <w:b/>
          <w:sz w:val="24"/>
          <w:szCs w:val="24"/>
        </w:rPr>
        <w:t>Representative Projects:</w:t>
      </w:r>
    </w:p>
    <w:p w:rsidR="00646604" w:rsidP="00646604">
      <w:pPr>
        <w:spacing w:before="120" w:after="120" w:line="360" w:lineRule="auto"/>
        <w:rPr>
          <w:rFonts w:cs="Calibri"/>
          <w:bCs/>
          <w:color w:val="000000"/>
        </w:rPr>
      </w:pPr>
      <w:r w:rsidRPr="004426D0">
        <w:rPr>
          <w:rFonts w:cs="Calibri"/>
          <w:b/>
        </w:rPr>
        <w:t xml:space="preserve">Project #1: </w:t>
      </w:r>
      <w:r w:rsidRPr="004426D0">
        <w:rPr>
          <w:rFonts w:cs="Calibri"/>
          <w:bCs/>
          <w:color w:val="000000"/>
        </w:rPr>
        <w:t>Cargo Hold Cleaner</w:t>
      </w:r>
    </w:p>
    <w:p w:rsidR="003B58A1" w:rsidP="00646604">
      <w:pPr>
        <w:spacing w:before="120" w:after="120" w:line="360" w:lineRule="auto"/>
        <w:rPr>
          <w:rFonts w:cs="Calibri"/>
          <w:bCs/>
          <w:color w:val="000000"/>
        </w:rPr>
      </w:pPr>
      <w:r w:rsidRPr="003B58A1">
        <w:rPr>
          <w:rFonts w:cs="Calibri"/>
          <w:b/>
        </w:rPr>
        <w:t>Role:</w:t>
      </w:r>
      <w:r>
        <w:rPr>
          <w:rFonts w:cs="Calibri"/>
          <w:bCs/>
          <w:color w:val="000000"/>
        </w:rPr>
        <w:t xml:space="preserve"> Developer</w:t>
      </w:r>
    </w:p>
    <w:p w:rsidR="003B58A1" w:rsidRPr="004426D0" w:rsidP="00646604">
      <w:pPr>
        <w:spacing w:before="120" w:after="120" w:line="360" w:lineRule="auto"/>
        <w:rPr>
          <w:rFonts w:eastAsia="Times New Roman" w:cs="Calibri"/>
          <w:b/>
        </w:rPr>
      </w:pPr>
      <w:r w:rsidRPr="003B58A1">
        <w:rPr>
          <w:rFonts w:cs="Calibri"/>
          <w:b/>
        </w:rPr>
        <w:t>Client:</w:t>
      </w:r>
      <w:r>
        <w:rPr>
          <w:rFonts w:cs="Calibri"/>
          <w:bCs/>
          <w:color w:val="000000"/>
        </w:rPr>
        <w:t xml:space="preserve"> </w:t>
      </w:r>
      <w:r w:rsidRPr="004426D0">
        <w:rPr>
          <w:rFonts w:cs="Calibri"/>
          <w:bCs/>
        </w:rPr>
        <w:t>Wilhelmsen Ships Service</w:t>
      </w:r>
    </w:p>
    <w:p w:rsidR="00646604" w:rsidRPr="004426D0" w:rsidP="00646604">
      <w:pPr>
        <w:rPr>
          <w:rFonts w:cs="Calibri"/>
          <w:b/>
        </w:rPr>
      </w:pPr>
      <w:r w:rsidRPr="004426D0">
        <w:rPr>
          <w:rFonts w:cs="Calibri"/>
          <w:b/>
        </w:rPr>
        <w:t>Technical Environment:</w:t>
      </w:r>
      <w:r w:rsidRPr="004426D0">
        <w:rPr>
          <w:rFonts w:cs="Calibri"/>
        </w:rPr>
        <w:t xml:space="preserve"> </w:t>
      </w:r>
      <w:r>
        <w:rPr>
          <w:rFonts w:cs="Calibri"/>
        </w:rPr>
        <w:t>.NET Core</w:t>
      </w:r>
      <w:r w:rsidR="004B5E7C">
        <w:rPr>
          <w:rFonts w:cs="Calibri"/>
        </w:rPr>
        <w:t>,</w:t>
      </w:r>
      <w:r>
        <w:rPr>
          <w:rFonts w:cs="Calibri"/>
        </w:rPr>
        <w:t xml:space="preserve"> </w:t>
      </w:r>
      <w:r w:rsidR="00EF0CFC">
        <w:rPr>
          <w:rFonts w:cs="Calibri"/>
        </w:rPr>
        <w:t>Web API</w:t>
      </w:r>
      <w:r w:rsidRPr="004426D0">
        <w:rPr>
          <w:rFonts w:cs="Calibri"/>
        </w:rPr>
        <w:t>, Entity Framework</w:t>
      </w:r>
      <w:r w:rsidR="00DD1B00">
        <w:rPr>
          <w:rFonts w:cs="Calibri"/>
        </w:rPr>
        <w:t xml:space="preserve"> Core</w:t>
      </w:r>
      <w:r w:rsidRPr="004426D0">
        <w:rPr>
          <w:rFonts w:cs="Calibri"/>
        </w:rPr>
        <w:t>, SQL Azure</w:t>
      </w:r>
    </w:p>
    <w:p w:rsidR="00646604" w:rsidRPr="004426D0" w:rsidP="00646604">
      <w:pPr>
        <w:rPr>
          <w:rFonts w:cs="Calibri"/>
          <w:bCs/>
        </w:rPr>
      </w:pPr>
      <w:r w:rsidRPr="004426D0">
        <w:rPr>
          <w:rFonts w:cs="Calibri"/>
          <w:b/>
        </w:rPr>
        <w:t>Description:</w:t>
      </w:r>
      <w:r w:rsidRPr="004426D0">
        <w:rPr>
          <w:rFonts w:cs="Calibri"/>
          <w:b/>
          <w:color w:val="000000"/>
          <w:sz w:val="32"/>
        </w:rPr>
        <w:t xml:space="preserve"> </w:t>
      </w:r>
      <w:r w:rsidRPr="004426D0">
        <w:rPr>
          <w:rFonts w:cs="Calibri"/>
          <w:bCs/>
        </w:rPr>
        <w:t>Cargo Hold Cleaner is</w:t>
      </w:r>
      <w:r w:rsidR="00024D44">
        <w:rPr>
          <w:rFonts w:cs="Calibri"/>
          <w:bCs/>
        </w:rPr>
        <w:t xml:space="preserve"> developed</w:t>
      </w:r>
      <w:r w:rsidRPr="004426D0">
        <w:rPr>
          <w:rFonts w:cs="Calibri"/>
          <w:bCs/>
        </w:rPr>
        <w:t xml:space="preserve"> for Wilhelmsen Ships Service (WSS) group with Single Page Application. In this we are having two modules Admin and Customer. This</w:t>
      </w:r>
      <w:r w:rsidR="00024D44">
        <w:rPr>
          <w:rFonts w:cs="Calibri"/>
          <w:bCs/>
        </w:rPr>
        <w:t xml:space="preserve"> </w:t>
      </w:r>
      <w:r w:rsidRPr="004426D0">
        <w:rPr>
          <w:rFonts w:cs="Calibri"/>
          <w:bCs/>
        </w:rPr>
        <w:t>solution developed for the customers who are having Cargo ship. Here admin will add the products that were used in cleaning the cargo and customer will search the products and selects based on his requirement, finally price quote with detailed information of products will be sent to his email.</w:t>
      </w:r>
    </w:p>
    <w:p w:rsidR="00646604" w:rsidRPr="004426D0" w:rsidP="00646604">
      <w:pPr>
        <w:rPr>
          <w:rFonts w:cs="Calibri"/>
          <w:bCs/>
        </w:rPr>
      </w:pPr>
      <w:r w:rsidRPr="004426D0">
        <w:rPr>
          <w:rFonts w:eastAsia="Times New Roman" w:cs="Calibri"/>
          <w:b/>
        </w:rPr>
        <w:t>Responsibilities:</w:t>
      </w:r>
    </w:p>
    <w:p w:rsidR="00646604" w:rsidRPr="004426D0" w:rsidP="00646604">
      <w:pPr>
        <w:numPr>
          <w:ilvl w:val="0"/>
          <w:numId w:val="2"/>
        </w:numPr>
        <w:suppressAutoHyphens/>
        <w:spacing w:before="280" w:after="0" w:line="360" w:lineRule="auto"/>
        <w:jc w:val="both"/>
        <w:rPr>
          <w:rFonts w:cs="Calibri"/>
          <w:bCs/>
        </w:rPr>
      </w:pPr>
      <w:r w:rsidRPr="004426D0">
        <w:rPr>
          <w:rFonts w:cs="Calibri"/>
          <w:bCs/>
        </w:rPr>
        <w:t>Worked on Web API</w:t>
      </w:r>
      <w:r>
        <w:rPr>
          <w:rFonts w:cs="Calibri"/>
          <w:bCs/>
        </w:rPr>
        <w:t>s creation as per the requirement.</w:t>
      </w:r>
    </w:p>
    <w:p w:rsidR="00646604" w:rsidRPr="004426D0" w:rsidP="00646604">
      <w:pPr>
        <w:numPr>
          <w:ilvl w:val="0"/>
          <w:numId w:val="2"/>
        </w:numPr>
        <w:suppressAutoHyphens/>
        <w:spacing w:after="0" w:line="360" w:lineRule="auto"/>
        <w:jc w:val="both"/>
        <w:rPr>
          <w:rFonts w:cs="Calibri"/>
          <w:bCs/>
        </w:rPr>
      </w:pPr>
      <w:r w:rsidRPr="004426D0">
        <w:rPr>
          <w:rFonts w:cs="Calibri"/>
          <w:bCs/>
        </w:rPr>
        <w:t>Worked with Entity Framework</w:t>
      </w:r>
      <w:r w:rsidR="00175FE8">
        <w:rPr>
          <w:rFonts w:cs="Calibri"/>
          <w:bCs/>
        </w:rPr>
        <w:t xml:space="preserve"> Core</w:t>
      </w:r>
      <w:bookmarkStart w:id="0" w:name="_GoBack"/>
      <w:bookmarkEnd w:id="0"/>
      <w:r w:rsidRPr="004426D0">
        <w:rPr>
          <w:rFonts w:cs="Calibri"/>
          <w:bCs/>
        </w:rPr>
        <w:t xml:space="preserve"> and</w:t>
      </w:r>
      <w:r>
        <w:rPr>
          <w:rFonts w:cs="Calibri"/>
          <w:bCs/>
        </w:rPr>
        <w:t xml:space="preserve"> used</w:t>
      </w:r>
      <w:r w:rsidRPr="004426D0">
        <w:rPr>
          <w:rFonts w:cs="Calibri"/>
          <w:bCs/>
        </w:rPr>
        <w:t xml:space="preserve"> LINQ</w:t>
      </w:r>
      <w:r>
        <w:rPr>
          <w:rFonts w:cs="Calibri"/>
          <w:bCs/>
        </w:rPr>
        <w:t xml:space="preserve"> for querying.</w:t>
      </w:r>
    </w:p>
    <w:p w:rsidR="00646604" w:rsidP="00646604">
      <w:pPr>
        <w:numPr>
          <w:ilvl w:val="0"/>
          <w:numId w:val="2"/>
        </w:numPr>
        <w:suppressAutoHyphens/>
        <w:spacing w:after="0" w:line="360" w:lineRule="auto"/>
        <w:jc w:val="both"/>
        <w:rPr>
          <w:rFonts w:cs="Calibri"/>
          <w:bCs/>
        </w:rPr>
      </w:pPr>
      <w:r>
        <w:rPr>
          <w:rFonts w:cs="Calibri"/>
          <w:bCs/>
        </w:rPr>
        <w:t>Worked on SQL queries</w:t>
      </w:r>
      <w:r w:rsidRPr="004426D0">
        <w:rPr>
          <w:rFonts w:cs="Calibri"/>
          <w:bCs/>
        </w:rPr>
        <w:t xml:space="preserve">, </w:t>
      </w:r>
      <w:r>
        <w:rPr>
          <w:rFonts w:cs="Calibri"/>
          <w:bCs/>
        </w:rPr>
        <w:t>S</w:t>
      </w:r>
      <w:r w:rsidRPr="004426D0">
        <w:rPr>
          <w:rFonts w:cs="Calibri"/>
          <w:bCs/>
        </w:rPr>
        <w:t>tored</w:t>
      </w:r>
      <w:r>
        <w:rPr>
          <w:rFonts w:cs="Calibri"/>
          <w:bCs/>
        </w:rPr>
        <w:t xml:space="preserve"> P</w:t>
      </w:r>
      <w:r w:rsidRPr="004426D0">
        <w:rPr>
          <w:rFonts w:cs="Calibri"/>
          <w:bCs/>
        </w:rPr>
        <w:t>rocedures</w:t>
      </w:r>
      <w:r>
        <w:rPr>
          <w:rFonts w:cs="Calibri"/>
          <w:bCs/>
        </w:rPr>
        <w:t>, involved in Normalization.</w:t>
      </w:r>
    </w:p>
    <w:p w:rsidR="00646604" w:rsidP="00646604">
      <w:pPr>
        <w:numPr>
          <w:ilvl w:val="0"/>
          <w:numId w:val="2"/>
        </w:numPr>
        <w:suppressAutoHyphens/>
        <w:spacing w:after="0" w:line="360" w:lineRule="auto"/>
        <w:jc w:val="both"/>
        <w:rPr>
          <w:rFonts w:cs="Calibri"/>
          <w:bCs/>
        </w:rPr>
      </w:pPr>
      <w:r>
        <w:rPr>
          <w:rFonts w:cs="Calibri"/>
          <w:bCs/>
        </w:rPr>
        <w:t>Worked on Azure</w:t>
      </w:r>
      <w:r w:rsidR="00D22A9F">
        <w:rPr>
          <w:rFonts w:cs="Calibri"/>
          <w:bCs/>
        </w:rPr>
        <w:t xml:space="preserve"> AD B2C</w:t>
      </w:r>
      <w:r w:rsidR="005D6058">
        <w:rPr>
          <w:rFonts w:cs="Calibri"/>
          <w:bCs/>
        </w:rPr>
        <w:t xml:space="preserve"> and implemented </w:t>
      </w:r>
      <w:r>
        <w:rPr>
          <w:rFonts w:cs="Calibri"/>
          <w:bCs/>
        </w:rPr>
        <w:t>Token based authentication.</w:t>
      </w:r>
    </w:p>
    <w:p w:rsidR="00E22779" w:rsidP="00646604">
      <w:pPr>
        <w:numPr>
          <w:ilvl w:val="0"/>
          <w:numId w:val="2"/>
        </w:numPr>
        <w:suppressAutoHyphens/>
        <w:spacing w:after="0" w:line="360" w:lineRule="auto"/>
        <w:jc w:val="both"/>
        <w:rPr>
          <w:rFonts w:cs="Calibri"/>
          <w:bCs/>
        </w:rPr>
      </w:pPr>
      <w:r>
        <w:rPr>
          <w:rFonts w:cs="Calibri"/>
          <w:bCs/>
        </w:rPr>
        <w:t>Worked on Postman API client to test developed APIs in the project.</w:t>
      </w:r>
    </w:p>
    <w:p w:rsidR="00646604" w:rsidRPr="004426D0" w:rsidP="00646604">
      <w:pPr>
        <w:numPr>
          <w:ilvl w:val="0"/>
          <w:numId w:val="2"/>
        </w:numPr>
        <w:suppressAutoHyphens/>
        <w:spacing w:after="280" w:line="360" w:lineRule="auto"/>
        <w:jc w:val="both"/>
        <w:rPr>
          <w:rFonts w:cs="Calibri"/>
          <w:b/>
        </w:rPr>
      </w:pPr>
      <w:r w:rsidRPr="004426D0">
        <w:rPr>
          <w:rFonts w:cs="Calibri"/>
          <w:bCs/>
        </w:rPr>
        <w:t>Participating in daily stand up meetings on the status of work.</w:t>
      </w:r>
    </w:p>
    <w:p w:rsidR="00646604" w:rsidP="00646604">
      <w:pPr>
        <w:spacing w:before="120" w:after="120" w:line="360" w:lineRule="auto"/>
        <w:rPr>
          <w:rFonts w:cs="Calibri"/>
          <w:bCs/>
          <w:color w:val="000000"/>
        </w:rPr>
      </w:pPr>
      <w:r w:rsidRPr="004426D0">
        <w:rPr>
          <w:rFonts w:cs="Calibri"/>
          <w:b/>
        </w:rPr>
        <w:t xml:space="preserve">Project #2: </w:t>
      </w:r>
      <w:r w:rsidRPr="004426D0">
        <w:rPr>
          <w:rFonts w:cs="Calibri"/>
          <w:bCs/>
          <w:color w:val="000000"/>
        </w:rPr>
        <w:t>Skill Match</w:t>
      </w:r>
    </w:p>
    <w:p w:rsidR="003B58A1" w:rsidP="003B58A1">
      <w:pPr>
        <w:spacing w:before="120" w:after="120" w:line="360" w:lineRule="auto"/>
        <w:rPr>
          <w:rFonts w:cs="Calibri"/>
          <w:bCs/>
          <w:color w:val="000000"/>
        </w:rPr>
      </w:pPr>
      <w:r w:rsidRPr="003B58A1">
        <w:rPr>
          <w:rFonts w:cs="Calibri"/>
          <w:b/>
        </w:rPr>
        <w:t>Role:</w:t>
      </w:r>
      <w:r>
        <w:rPr>
          <w:rFonts w:cs="Calibri"/>
          <w:bCs/>
          <w:color w:val="000000"/>
        </w:rPr>
        <w:t xml:space="preserve"> Developer</w:t>
      </w:r>
    </w:p>
    <w:p w:rsidR="003B58A1" w:rsidRPr="004426D0" w:rsidP="00646604">
      <w:pPr>
        <w:spacing w:before="120" w:after="120" w:line="360" w:lineRule="auto"/>
        <w:rPr>
          <w:rFonts w:eastAsia="Times New Roman" w:cs="Calibri"/>
          <w:b/>
        </w:rPr>
      </w:pPr>
      <w:r w:rsidRPr="003B58A1">
        <w:rPr>
          <w:rFonts w:cs="Calibri"/>
          <w:b/>
        </w:rPr>
        <w:t>Client:</w:t>
      </w:r>
      <w:r>
        <w:rPr>
          <w:rFonts w:cs="Calibri"/>
          <w:bCs/>
          <w:color w:val="000000"/>
        </w:rPr>
        <w:t xml:space="preserve"> </w:t>
      </w:r>
      <w:r w:rsidR="008439FC">
        <w:rPr>
          <w:rFonts w:cs="Calibri"/>
          <w:bCs/>
        </w:rPr>
        <w:t>Chevron</w:t>
      </w:r>
    </w:p>
    <w:p w:rsidR="00646604" w:rsidRPr="004426D0" w:rsidP="00646604">
      <w:pPr>
        <w:rPr>
          <w:rFonts w:cs="Calibri"/>
          <w:b/>
        </w:rPr>
      </w:pPr>
      <w:r w:rsidRPr="004426D0">
        <w:rPr>
          <w:rFonts w:cs="Calibri"/>
          <w:b/>
        </w:rPr>
        <w:t>Technical Environment:</w:t>
      </w:r>
      <w:r w:rsidR="00966F4E">
        <w:rPr>
          <w:rFonts w:cs="Calibri"/>
        </w:rPr>
        <w:t xml:space="preserve"> </w:t>
      </w:r>
      <w:r w:rsidR="003F2F6D">
        <w:rPr>
          <w:rFonts w:cs="Calibri"/>
        </w:rPr>
        <w:t xml:space="preserve">.NET, </w:t>
      </w:r>
      <w:r w:rsidR="00966F4E">
        <w:rPr>
          <w:rFonts w:cs="Calibri"/>
        </w:rPr>
        <w:t>Web API,</w:t>
      </w:r>
      <w:r w:rsidR="008439FC">
        <w:rPr>
          <w:rFonts w:cs="Calibri"/>
        </w:rPr>
        <w:t xml:space="preserve"> Entity Framework, SQL Server</w:t>
      </w:r>
    </w:p>
    <w:p w:rsidR="00646604" w:rsidRPr="004426D0" w:rsidP="00646604">
      <w:pPr>
        <w:rPr>
          <w:rFonts w:cs="Calibri"/>
          <w:bCs/>
        </w:rPr>
      </w:pPr>
      <w:r w:rsidRPr="004426D0">
        <w:rPr>
          <w:rFonts w:cs="Calibri"/>
          <w:b/>
        </w:rPr>
        <w:t>Description:</w:t>
      </w:r>
      <w:r w:rsidRPr="004426D0">
        <w:rPr>
          <w:rFonts w:cs="Calibri"/>
          <w:b/>
          <w:color w:val="000000"/>
          <w:sz w:val="32"/>
        </w:rPr>
        <w:t xml:space="preserve"> </w:t>
      </w:r>
      <w:r w:rsidRPr="004426D0">
        <w:rPr>
          <w:rFonts w:cs="Calibri"/>
          <w:bCs/>
        </w:rPr>
        <w:t xml:space="preserve">Skill Match is designed for </w:t>
      </w:r>
      <w:r w:rsidR="007703D7">
        <w:rPr>
          <w:rFonts w:cs="Calibri"/>
          <w:bCs/>
        </w:rPr>
        <w:t>Chevron</w:t>
      </w:r>
      <w:r w:rsidRPr="004426D0">
        <w:rPr>
          <w:rFonts w:cs="Calibri"/>
          <w:bCs/>
        </w:rPr>
        <w:t xml:space="preserve">. This is a development project with Single Page Application. Employees will register their details, availability and skills created by admin. Project Owner will create a project with available time period and required skills for the project and search for Match Resources. Here he can view the resources that were available for his project and selects resources. This is a cyclic process for Employees and employees can work for multiple projects at a time based on </w:t>
      </w:r>
      <w:r w:rsidRPr="004426D0">
        <w:rPr>
          <w:rFonts w:cs="Calibri"/>
          <w:bCs/>
        </w:rPr>
        <w:t>project requirement and employee availability. Before closing the project, Project Owner should release the resource by giving a rating.</w:t>
      </w:r>
    </w:p>
    <w:p w:rsidR="00646604" w:rsidRPr="004426D0" w:rsidP="00646604">
      <w:pPr>
        <w:rPr>
          <w:rFonts w:cs="Calibri"/>
          <w:bCs/>
        </w:rPr>
      </w:pPr>
      <w:r w:rsidRPr="004426D0">
        <w:rPr>
          <w:rFonts w:eastAsia="Times New Roman" w:cs="Calibri"/>
          <w:b/>
        </w:rPr>
        <w:t>Responsibilities:</w:t>
      </w:r>
    </w:p>
    <w:p w:rsidR="00966F4E" w:rsidRPr="004426D0" w:rsidP="00966F4E">
      <w:pPr>
        <w:numPr>
          <w:ilvl w:val="0"/>
          <w:numId w:val="2"/>
        </w:numPr>
        <w:suppressAutoHyphens/>
        <w:spacing w:before="280" w:after="0" w:line="360" w:lineRule="auto"/>
        <w:jc w:val="both"/>
        <w:rPr>
          <w:rFonts w:cs="Calibri"/>
          <w:bCs/>
        </w:rPr>
      </w:pPr>
      <w:r w:rsidRPr="004426D0">
        <w:rPr>
          <w:rFonts w:cs="Calibri"/>
          <w:bCs/>
        </w:rPr>
        <w:t>Worked on Web API</w:t>
      </w:r>
      <w:r>
        <w:rPr>
          <w:rFonts w:cs="Calibri"/>
          <w:bCs/>
        </w:rPr>
        <w:t>s creation as per the requirement.</w:t>
      </w:r>
    </w:p>
    <w:p w:rsidR="00966F4E" w:rsidRPr="004426D0" w:rsidP="00966F4E">
      <w:pPr>
        <w:numPr>
          <w:ilvl w:val="0"/>
          <w:numId w:val="2"/>
        </w:numPr>
        <w:suppressAutoHyphens/>
        <w:spacing w:after="0" w:line="360" w:lineRule="auto"/>
        <w:jc w:val="both"/>
        <w:rPr>
          <w:rFonts w:cs="Calibri"/>
          <w:bCs/>
        </w:rPr>
      </w:pPr>
      <w:r w:rsidRPr="004426D0">
        <w:rPr>
          <w:rFonts w:cs="Calibri"/>
          <w:bCs/>
        </w:rPr>
        <w:t>Worked with Entity Framework</w:t>
      </w:r>
      <w:r>
        <w:rPr>
          <w:rFonts w:cs="Calibri"/>
          <w:bCs/>
        </w:rPr>
        <w:t>, followed DB-First approach</w:t>
      </w:r>
      <w:r w:rsidRPr="004426D0">
        <w:rPr>
          <w:rFonts w:cs="Calibri"/>
          <w:bCs/>
        </w:rPr>
        <w:t xml:space="preserve"> and</w:t>
      </w:r>
      <w:r>
        <w:rPr>
          <w:rFonts w:cs="Calibri"/>
          <w:bCs/>
        </w:rPr>
        <w:t xml:space="preserve"> used</w:t>
      </w:r>
      <w:r w:rsidRPr="004426D0">
        <w:rPr>
          <w:rFonts w:cs="Calibri"/>
          <w:bCs/>
        </w:rPr>
        <w:t xml:space="preserve"> LINQ</w:t>
      </w:r>
      <w:r>
        <w:rPr>
          <w:rFonts w:cs="Calibri"/>
          <w:bCs/>
        </w:rPr>
        <w:t xml:space="preserve"> for querying.</w:t>
      </w:r>
    </w:p>
    <w:p w:rsidR="00966F4E" w:rsidP="00966F4E">
      <w:pPr>
        <w:numPr>
          <w:ilvl w:val="0"/>
          <w:numId w:val="2"/>
        </w:numPr>
        <w:suppressAutoHyphens/>
        <w:spacing w:after="0" w:line="360" w:lineRule="auto"/>
        <w:jc w:val="both"/>
        <w:rPr>
          <w:rFonts w:cs="Calibri"/>
          <w:bCs/>
        </w:rPr>
      </w:pPr>
      <w:r>
        <w:rPr>
          <w:rFonts w:cs="Calibri"/>
          <w:bCs/>
        </w:rPr>
        <w:t>Worked on SQL queries</w:t>
      </w:r>
      <w:r w:rsidRPr="004426D0">
        <w:rPr>
          <w:rFonts w:cs="Calibri"/>
          <w:bCs/>
        </w:rPr>
        <w:t xml:space="preserve">, </w:t>
      </w:r>
      <w:r>
        <w:rPr>
          <w:rFonts w:cs="Calibri"/>
          <w:bCs/>
        </w:rPr>
        <w:t>S</w:t>
      </w:r>
      <w:r w:rsidRPr="004426D0">
        <w:rPr>
          <w:rFonts w:cs="Calibri"/>
          <w:bCs/>
        </w:rPr>
        <w:t>tored</w:t>
      </w:r>
      <w:r>
        <w:rPr>
          <w:rFonts w:cs="Calibri"/>
          <w:bCs/>
        </w:rPr>
        <w:t xml:space="preserve"> P</w:t>
      </w:r>
      <w:r w:rsidRPr="004426D0">
        <w:rPr>
          <w:rFonts w:cs="Calibri"/>
          <w:bCs/>
        </w:rPr>
        <w:t>rocedures</w:t>
      </w:r>
      <w:r>
        <w:rPr>
          <w:rFonts w:cs="Calibri"/>
          <w:bCs/>
        </w:rPr>
        <w:t>, involved in Normalization.</w:t>
      </w:r>
    </w:p>
    <w:p w:rsidR="00966F4E" w:rsidRPr="004426D0" w:rsidP="00966F4E">
      <w:pPr>
        <w:numPr>
          <w:ilvl w:val="0"/>
          <w:numId w:val="2"/>
        </w:numPr>
        <w:suppressAutoHyphens/>
        <w:spacing w:after="280" w:line="360" w:lineRule="auto"/>
        <w:jc w:val="both"/>
        <w:rPr>
          <w:rFonts w:cs="Calibri"/>
          <w:b/>
        </w:rPr>
      </w:pPr>
      <w:r w:rsidRPr="004426D0">
        <w:rPr>
          <w:rFonts w:cs="Calibri"/>
          <w:bCs/>
        </w:rPr>
        <w:t>Participating in daily stand up meetings on the status of work.</w:t>
      </w:r>
    </w:p>
    <w:p w:rsidR="00ED0CAC" w:rsidP="00ED0CAC">
      <w:pPr>
        <w:spacing w:before="120" w:after="120" w:line="360" w:lineRule="auto"/>
        <w:rPr>
          <w:rFonts w:cs="Calibri"/>
          <w:bCs/>
          <w:color w:val="000000"/>
        </w:rPr>
      </w:pPr>
      <w:r w:rsidRPr="004426D0">
        <w:rPr>
          <w:rFonts w:cs="Calibri"/>
          <w:b/>
        </w:rPr>
        <w:t>Project #</w:t>
      </w:r>
      <w:r>
        <w:rPr>
          <w:rFonts w:cs="Calibri"/>
          <w:b/>
        </w:rPr>
        <w:t>3</w:t>
      </w:r>
      <w:r w:rsidRPr="004426D0">
        <w:rPr>
          <w:rFonts w:cs="Calibri"/>
          <w:b/>
        </w:rPr>
        <w:t xml:space="preserve">: </w:t>
      </w:r>
      <w:r>
        <w:rPr>
          <w:rFonts w:cs="Calibri"/>
          <w:bCs/>
          <w:color w:val="000000"/>
        </w:rPr>
        <w:t>Accessibility Testing</w:t>
      </w:r>
    </w:p>
    <w:p w:rsidR="00ED0CAC" w:rsidP="00ED0CAC">
      <w:pPr>
        <w:spacing w:before="120" w:after="120" w:line="360" w:lineRule="auto"/>
        <w:rPr>
          <w:rFonts w:cs="Calibri"/>
          <w:bCs/>
          <w:color w:val="000000"/>
        </w:rPr>
      </w:pPr>
      <w:r w:rsidRPr="003B58A1">
        <w:rPr>
          <w:rFonts w:cs="Calibri"/>
          <w:b/>
        </w:rPr>
        <w:t>Role:</w:t>
      </w:r>
      <w:r>
        <w:rPr>
          <w:rFonts w:cs="Calibri"/>
          <w:bCs/>
          <w:color w:val="000000"/>
        </w:rPr>
        <w:t xml:space="preserve"> </w:t>
      </w:r>
      <w:r w:rsidR="00E05AC2">
        <w:rPr>
          <w:rFonts w:cs="Calibri"/>
          <w:bCs/>
          <w:color w:val="000000"/>
        </w:rPr>
        <w:t>Quality Engineering</w:t>
      </w:r>
    </w:p>
    <w:p w:rsidR="00ED0CAC" w:rsidRPr="004426D0" w:rsidP="00ED0CAC">
      <w:pPr>
        <w:spacing w:before="120" w:after="120" w:line="360" w:lineRule="auto"/>
        <w:rPr>
          <w:rFonts w:eastAsia="Times New Roman" w:cs="Calibri"/>
          <w:b/>
        </w:rPr>
      </w:pPr>
      <w:r w:rsidRPr="003B58A1">
        <w:rPr>
          <w:rFonts w:cs="Calibri"/>
          <w:b/>
        </w:rPr>
        <w:t>Client:</w:t>
      </w:r>
      <w:r>
        <w:rPr>
          <w:rFonts w:cs="Calibri"/>
          <w:bCs/>
          <w:color w:val="000000"/>
        </w:rPr>
        <w:t xml:space="preserve"> </w:t>
      </w:r>
      <w:r w:rsidR="00960771">
        <w:rPr>
          <w:rFonts w:cs="Calibri"/>
          <w:bCs/>
        </w:rPr>
        <w:t>Microsoft</w:t>
      </w:r>
    </w:p>
    <w:p w:rsidR="00ED0CAC" w:rsidRPr="004426D0" w:rsidP="00ED0CAC">
      <w:pPr>
        <w:rPr>
          <w:rFonts w:cs="Calibri"/>
          <w:b/>
        </w:rPr>
      </w:pPr>
      <w:r w:rsidRPr="004426D0">
        <w:rPr>
          <w:rFonts w:cs="Calibri"/>
          <w:b/>
        </w:rPr>
        <w:t>Technical Environment:</w:t>
      </w:r>
      <w:r>
        <w:rPr>
          <w:rFonts w:cs="Calibri"/>
        </w:rPr>
        <w:t xml:space="preserve"> </w:t>
      </w:r>
      <w:r w:rsidR="0048587F">
        <w:rPr>
          <w:rFonts w:cs="Calibri"/>
        </w:rPr>
        <w:t>JAWS, NV</w:t>
      </w:r>
      <w:r w:rsidR="009A08D4">
        <w:rPr>
          <w:rFonts w:cs="Calibri"/>
        </w:rPr>
        <w:t>DA, Color Contrast Analyzer, AXE</w:t>
      </w:r>
    </w:p>
    <w:p w:rsidR="00A01622" w:rsidRPr="00EA7D66" w:rsidP="00EA7D66">
      <w:pPr>
        <w:rPr>
          <w:rFonts w:cs="Calibri"/>
          <w:bCs/>
        </w:rPr>
      </w:pPr>
      <w:r w:rsidRPr="004426D0">
        <w:rPr>
          <w:rFonts w:cs="Calibri"/>
          <w:b/>
        </w:rPr>
        <w:t>Description:</w:t>
      </w:r>
      <w:r w:rsidRPr="004426D0">
        <w:rPr>
          <w:rFonts w:cs="Calibri"/>
          <w:b/>
          <w:color w:val="000000"/>
          <w:sz w:val="32"/>
        </w:rPr>
        <w:t xml:space="preserve"> </w:t>
      </w:r>
      <w:r w:rsidRPr="00EA7D66">
        <w:rPr>
          <w:rFonts w:cs="Calibri"/>
          <w:bCs/>
        </w:rPr>
        <w:t>Accessibility Testing is a subset of usability testing, and it is performed to en</w:t>
      </w:r>
      <w:r w:rsidRPr="00EA7D66">
        <w:rPr>
          <w:rFonts w:cs="Calibri"/>
          <w:bCs/>
        </w:rPr>
        <w:t xml:space="preserve">sure that the application being </w:t>
      </w:r>
      <w:r w:rsidRPr="00EA7D66">
        <w:rPr>
          <w:rFonts w:cs="Calibri"/>
          <w:bCs/>
        </w:rPr>
        <w:t xml:space="preserve">tested is usable by people with disabilities like hearing, color blindness, </w:t>
      </w:r>
      <w:r w:rsidRPr="00EA7D66">
        <w:rPr>
          <w:rFonts w:cs="Calibri"/>
          <w:bCs/>
        </w:rPr>
        <w:t xml:space="preserve">old age and other disadvantaged </w:t>
      </w:r>
      <w:r w:rsidRPr="00EA7D66">
        <w:rPr>
          <w:rFonts w:cs="Calibri"/>
          <w:bCs/>
        </w:rPr>
        <w:t>groups.</w:t>
      </w:r>
    </w:p>
    <w:p w:rsidR="00A01622" w:rsidRPr="004426D0" w:rsidP="00A01622">
      <w:pPr>
        <w:rPr>
          <w:rFonts w:cs="Calibri"/>
          <w:bCs/>
        </w:rPr>
      </w:pPr>
      <w:r w:rsidRPr="00A01622">
        <w:rPr>
          <w:rFonts w:cs="Calibri"/>
          <w:bCs/>
        </w:rPr>
        <w:t>Followed Microsoft Accessibility Standards (MAS) contain informati</w:t>
      </w:r>
      <w:r w:rsidR="00EA7D66">
        <w:rPr>
          <w:rFonts w:cs="Calibri"/>
          <w:bCs/>
        </w:rPr>
        <w:t xml:space="preserve">on for implementing and testing </w:t>
      </w:r>
      <w:r w:rsidRPr="00A01622">
        <w:rPr>
          <w:rFonts w:cs="Calibri"/>
          <w:bCs/>
        </w:rPr>
        <w:t>Accessibility</w:t>
      </w:r>
      <w:r w:rsidRPr="00A01622">
        <w:rPr>
          <w:rFonts w:cs="Calibri"/>
          <w:bCs/>
        </w:rPr>
        <w:t xml:space="preserve"> in our products, tools, and services &amp;amp; WCAG (Web Content Accessibility Guidelines).</w:t>
      </w:r>
    </w:p>
    <w:p w:rsidR="00ED0CAC" w:rsidRPr="004426D0" w:rsidP="00ED0CAC">
      <w:pPr>
        <w:rPr>
          <w:rFonts w:cs="Calibri"/>
          <w:bCs/>
        </w:rPr>
      </w:pPr>
      <w:r w:rsidRPr="004426D0">
        <w:rPr>
          <w:rFonts w:eastAsia="Times New Roman" w:cs="Calibri"/>
          <w:b/>
        </w:rPr>
        <w:t>Responsibilities:</w:t>
      </w:r>
    </w:p>
    <w:p w:rsidR="00AA016F" w:rsidRPr="00AA016F" w:rsidP="00AA016F">
      <w:pPr>
        <w:numPr>
          <w:ilvl w:val="0"/>
          <w:numId w:val="2"/>
        </w:numPr>
        <w:suppressAutoHyphens/>
        <w:spacing w:before="280" w:after="0" w:line="360" w:lineRule="auto"/>
        <w:jc w:val="both"/>
        <w:rPr>
          <w:rFonts w:cs="Calibri"/>
          <w:bCs/>
        </w:rPr>
      </w:pPr>
      <w:r>
        <w:rPr>
          <w:rFonts w:cs="Calibri"/>
          <w:bCs/>
        </w:rPr>
        <w:t>Involved in Accessibility Testing, Regression Testing.</w:t>
      </w:r>
    </w:p>
    <w:p w:rsidR="00ED0CAC" w:rsidP="00ED0CAC">
      <w:pPr>
        <w:numPr>
          <w:ilvl w:val="0"/>
          <w:numId w:val="2"/>
        </w:numPr>
        <w:suppressAutoHyphens/>
        <w:spacing w:after="0" w:line="360" w:lineRule="auto"/>
        <w:jc w:val="both"/>
        <w:rPr>
          <w:rFonts w:cs="Calibri"/>
          <w:bCs/>
        </w:rPr>
      </w:pPr>
      <w:r>
        <w:rPr>
          <w:rFonts w:cs="Calibri"/>
          <w:bCs/>
        </w:rPr>
        <w:t>Applying all the MAS rules/WCAG guidelines for identified screens.</w:t>
      </w:r>
    </w:p>
    <w:p w:rsidR="001F24B6" w:rsidP="00ED0CAC">
      <w:pPr>
        <w:numPr>
          <w:ilvl w:val="0"/>
          <w:numId w:val="2"/>
        </w:numPr>
        <w:suppressAutoHyphens/>
        <w:spacing w:after="0" w:line="360" w:lineRule="auto"/>
        <w:jc w:val="both"/>
        <w:rPr>
          <w:rFonts w:cs="Calibri"/>
          <w:bCs/>
        </w:rPr>
      </w:pPr>
      <w:r>
        <w:rPr>
          <w:rFonts w:cs="Calibri"/>
          <w:bCs/>
        </w:rPr>
        <w:t>Analyzing requirements provided by the client.</w:t>
      </w:r>
    </w:p>
    <w:p w:rsidR="00A273E0" w:rsidP="00ED0CAC">
      <w:pPr>
        <w:numPr>
          <w:ilvl w:val="0"/>
          <w:numId w:val="2"/>
        </w:numPr>
        <w:suppressAutoHyphens/>
        <w:spacing w:after="0" w:line="360" w:lineRule="auto"/>
        <w:jc w:val="both"/>
        <w:rPr>
          <w:rFonts w:cs="Calibri"/>
          <w:bCs/>
        </w:rPr>
      </w:pPr>
      <w:r>
        <w:rPr>
          <w:rFonts w:cs="Calibri"/>
          <w:bCs/>
        </w:rPr>
        <w:t xml:space="preserve">Defect tracking and logged bugs in </w:t>
      </w:r>
      <w:r>
        <w:rPr>
          <w:rFonts w:cs="Calibri"/>
          <w:bCs/>
        </w:rPr>
        <w:t>Jira</w:t>
      </w:r>
      <w:r>
        <w:rPr>
          <w:rFonts w:cs="Calibri"/>
          <w:bCs/>
        </w:rPr>
        <w:t>.</w:t>
      </w:r>
    </w:p>
    <w:p w:rsidR="00392078" w:rsidP="00ED0CAC">
      <w:pPr>
        <w:numPr>
          <w:ilvl w:val="0"/>
          <w:numId w:val="2"/>
        </w:numPr>
        <w:suppressAutoHyphens/>
        <w:spacing w:after="0" w:line="360" w:lineRule="auto"/>
        <w:jc w:val="both"/>
        <w:rPr>
          <w:rFonts w:cs="Calibri"/>
          <w:bCs/>
        </w:rPr>
      </w:pPr>
      <w:r>
        <w:rPr>
          <w:rFonts w:cs="Calibri"/>
          <w:bCs/>
        </w:rPr>
        <w:t>Regression testing was performed after each new build of the application.</w:t>
      </w:r>
    </w:p>
    <w:p w:rsidR="00646604" w:rsidP="00646604">
      <w:pPr>
        <w:numPr>
          <w:ilvl w:val="0"/>
          <w:numId w:val="2"/>
        </w:numPr>
        <w:suppressAutoHyphens/>
        <w:spacing w:after="0" w:line="360" w:lineRule="auto"/>
        <w:jc w:val="both"/>
        <w:rPr>
          <w:rFonts w:cs="Calibri"/>
          <w:bCs/>
        </w:rPr>
      </w:pPr>
      <w:r>
        <w:rPr>
          <w:rFonts w:cs="Calibri"/>
          <w:bCs/>
        </w:rPr>
        <w:t>Involved in daily stand up meetings with Lead &amp; PO.</w:t>
      </w:r>
    </w:p>
    <w:p w:rsidR="00776714" w:rsidRPr="00776714" w:rsidP="00776714">
      <w:pPr>
        <w:suppressAutoHyphens/>
        <w:spacing w:after="0" w:line="360" w:lineRule="auto"/>
        <w:ind w:left="454"/>
        <w:jc w:val="both"/>
        <w:rPr>
          <w:rFonts w:cs="Calibri"/>
          <w:bCs/>
        </w:rPr>
      </w:pPr>
    </w:p>
    <w:p w:rsidR="00646604" w:rsidRPr="00874B17" w:rsidP="00646604">
      <w:pPr>
        <w:spacing w:after="0" w:line="360" w:lineRule="auto"/>
        <w:jc w:val="both"/>
        <w:rPr>
          <w:rFonts w:cs="Calibri"/>
          <w:bCs/>
        </w:rPr>
      </w:pPr>
      <w:r w:rsidRPr="00874B17">
        <w:rPr>
          <w:rFonts w:cs="Calibri"/>
          <w:b/>
          <w:sz w:val="24"/>
          <w:szCs w:val="24"/>
        </w:rPr>
        <w:t>Declaration:</w:t>
      </w:r>
    </w:p>
    <w:p w:rsidR="00646604" w:rsidP="00646604">
      <w:pPr>
        <w:jc w:val="both"/>
        <w:rPr>
          <w:rFonts w:cs="Calibri"/>
          <w:sz w:val="24"/>
        </w:rPr>
      </w:pPr>
      <w:r w:rsidRPr="004426D0">
        <w:rPr>
          <w:rFonts w:cs="Calibri"/>
          <w:sz w:val="24"/>
        </w:rPr>
        <w:t xml:space="preserve">    </w:t>
      </w:r>
      <w:r w:rsidRPr="004426D0">
        <w:rPr>
          <w:rFonts w:cs="Calibri"/>
          <w:sz w:val="24"/>
        </w:rPr>
        <w:tab/>
        <w:t>I hereby declare that all the statements made herein are true to the best of my knowledge and belief.</w:t>
      </w:r>
    </w:p>
    <w:p w:rsidR="002633FA" w:rsidP="00646604">
      <w:pPr>
        <w:spacing w:after="0" w:line="240" w:lineRule="auto"/>
        <w:jc w:val="both"/>
        <w:rPr>
          <w:rFonts w:eastAsia="Times New Roman" w:cs="Calibri"/>
          <w:b/>
          <w:bCs/>
          <w:sz w:val="24"/>
          <w:szCs w:val="24"/>
        </w:rPr>
      </w:pPr>
    </w:p>
    <w:p w:rsidR="00646604" w:rsidRPr="002633FA" w:rsidP="002633FA">
      <w:pPr>
        <w:spacing w:after="0" w:line="240" w:lineRule="auto"/>
        <w:jc w:val="both"/>
        <w:rPr>
          <w:rFonts w:eastAsia="Times New Roman" w:cs="Calibri"/>
          <w:b/>
          <w:bCs/>
          <w:sz w:val="24"/>
          <w:szCs w:val="24"/>
        </w:rPr>
      </w:pPr>
      <w:r w:rsidRPr="004426D0">
        <w:rPr>
          <w:rFonts w:eastAsia="Times New Roman" w:cs="Calibri"/>
          <w:b/>
          <w:bCs/>
          <w:sz w:val="24"/>
          <w:szCs w:val="24"/>
        </w:rPr>
        <w:t xml:space="preserve">Place: </w:t>
      </w:r>
      <w:r w:rsidRPr="004426D0">
        <w:rPr>
          <w:rFonts w:cs="Calibri"/>
        </w:rPr>
        <w:t>Hyderabad</w:t>
      </w:r>
      <w:r w:rsidRPr="004426D0">
        <w:rPr>
          <w:rFonts w:eastAsia="Times New Roman" w:cs="Calibri"/>
          <w:b/>
          <w:bCs/>
          <w:sz w:val="24"/>
          <w:szCs w:val="24"/>
        </w:rPr>
        <w:t xml:space="preserve">                                                                                         </w:t>
      </w:r>
      <w:r>
        <w:rPr>
          <w:rFonts w:eastAsia="Times New Roman" w:cs="Calibri"/>
          <w:b/>
          <w:bCs/>
          <w:sz w:val="24"/>
          <w:szCs w:val="24"/>
        </w:rPr>
        <w:tab/>
      </w:r>
      <w:r>
        <w:rPr>
          <w:rFonts w:eastAsia="Times New Roman" w:cs="Calibri"/>
          <w:b/>
          <w:bCs/>
          <w:sz w:val="24"/>
          <w:szCs w:val="24"/>
        </w:rPr>
        <w:tab/>
      </w:r>
      <w:r w:rsidRPr="004426D0">
        <w:rPr>
          <w:rFonts w:eastAsia="Times New Roman" w:cs="Calibri"/>
          <w:b/>
          <w:bCs/>
          <w:sz w:val="24"/>
          <w:szCs w:val="24"/>
        </w:rPr>
        <w:t xml:space="preserve"> (U. </w:t>
      </w:r>
      <w:r w:rsidRPr="004426D0">
        <w:rPr>
          <w:rFonts w:eastAsia="Times New Roman" w:cs="Calibri"/>
          <w:b/>
          <w:bCs/>
          <w:sz w:val="24"/>
          <w:szCs w:val="24"/>
        </w:rPr>
        <w:t>Avinash</w:t>
      </w:r>
      <w:r w:rsidRPr="004426D0">
        <w:rPr>
          <w:rFonts w:eastAsia="Times New Roman" w:cs="Calibri"/>
          <w:b/>
          <w:bCs/>
          <w:sz w:val="24"/>
          <w:szCs w:val="24"/>
        </w:rPr>
        <w:t xml:space="preserve"> Reddy)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00000001"/>
    <w:name w:val="WW8Num7"/>
    <w:lvl w:ilvl="0">
      <w:start w:val="1"/>
      <w:numFmt w:val="bullet"/>
      <w:lvlText w:val=""/>
      <w:lvlJc w:val="left"/>
      <w:pPr>
        <w:tabs>
          <w:tab w:val="num" w:pos="0"/>
        </w:tabs>
        <w:ind w:left="454" w:hanging="341"/>
      </w:pPr>
      <w:rPr>
        <w:rFonts w:ascii="Symbol" w:hAnsi="Symbol" w:cs="Symbol" w:hint="default"/>
      </w:rPr>
    </w:lvl>
  </w:abstractNum>
  <w:abstractNum w:abstractNumId="1">
    <w:nsid w:val="00000002"/>
    <w:multiLevelType w:val="singleLevel"/>
    <w:tmpl w:val="00000002"/>
    <w:name w:val="WW8Num8"/>
    <w:lvl w:ilvl="0">
      <w:start w:val="1"/>
      <w:numFmt w:val="bullet"/>
      <w:lvlText w:val=""/>
      <w:lvlJc w:val="left"/>
      <w:pPr>
        <w:tabs>
          <w:tab w:val="num" w:pos="900"/>
        </w:tabs>
        <w:ind w:left="1116" w:hanging="216"/>
      </w:pPr>
      <w:rPr>
        <w:rFonts w:ascii="Symbol" w:hAnsi="Symbol" w:cs="Symbol" w:hint="default"/>
        <w:b w:val="0"/>
        <w:i w:val="0"/>
        <w:color w:val="808080"/>
        <w:sz w:val="12"/>
        <w:szCs w:val="12"/>
      </w:rPr>
    </w:lvl>
  </w:abstractNum>
  <w:abstractNum w:abstractNumId="2">
    <w:nsid w:val="00000003"/>
    <w:multiLevelType w:val="multilevel"/>
    <w:tmpl w:val="00000003"/>
    <w:name w:val="WW8Num10"/>
    <w:lvl w:ilvl="0">
      <w:start w:val="1"/>
      <w:numFmt w:val="bullet"/>
      <w:lvlText w:val=""/>
      <w:lvlJc w:val="left"/>
      <w:pPr>
        <w:tabs>
          <w:tab w:val="num" w:pos="0"/>
        </w:tabs>
        <w:ind w:left="680" w:hanging="340"/>
      </w:pPr>
      <w:rPr>
        <w:rFonts w:ascii="Symbol" w:hAnsi="Symbol" w:cs="Symbol"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00000004"/>
    <w:multiLevelType w:val="singleLevel"/>
    <w:tmpl w:val="00000004"/>
    <w:name w:val="WW8Num15"/>
    <w:lvl w:ilvl="0">
      <w:start w:val="1"/>
      <w:numFmt w:val="bullet"/>
      <w:lvlText w:val=""/>
      <w:lvlJc w:val="left"/>
      <w:pPr>
        <w:tabs>
          <w:tab w:val="num" w:pos="0"/>
        </w:tabs>
        <w:ind w:left="720" w:hanging="360"/>
      </w:pPr>
      <w:rPr>
        <w:rFonts w:ascii="Symbol" w:hAnsi="Symbol" w:cs="Symbol" w:hint="default"/>
      </w:rPr>
    </w:lvl>
  </w:abstractNum>
  <w:abstractNum w:abstractNumId="4">
    <w:nsid w:val="00000006"/>
    <w:multiLevelType w:val="singleLevel"/>
    <w:tmpl w:val="00000006"/>
    <w:name w:val="WW8Num19"/>
    <w:lvl w:ilvl="0">
      <w:start w:val="1"/>
      <w:numFmt w:val="bullet"/>
      <w:lvlText w:val=""/>
      <w:lvlJc w:val="left"/>
      <w:pPr>
        <w:tabs>
          <w:tab w:val="num" w:pos="0"/>
        </w:tabs>
        <w:ind w:left="720" w:hanging="360"/>
      </w:pPr>
      <w:rPr>
        <w:rFonts w:ascii="Symbol" w:hAnsi="Symbol" w:cs="Symbol" w:hint="default"/>
      </w:rPr>
    </w:lvl>
  </w:abstractNum>
  <w:abstractNum w:abstractNumId="5">
    <w:nsid w:val="00000007"/>
    <w:multiLevelType w:val="singleLevel"/>
    <w:tmpl w:val="00000007"/>
    <w:name w:val="WW8Num24"/>
    <w:lvl w:ilvl="0">
      <w:start w:val="1"/>
      <w:numFmt w:val="bullet"/>
      <w:lvlText w:val=""/>
      <w:lvlJc w:val="left"/>
      <w:pPr>
        <w:tabs>
          <w:tab w:val="num" w:pos="0"/>
        </w:tabs>
        <w:ind w:left="720" w:hanging="360"/>
      </w:pPr>
      <w:rPr>
        <w:rFonts w:ascii="Symbol" w:hAnsi="Symbol" w:cs="Symbol" w:hint="default"/>
      </w:rPr>
    </w:lvl>
  </w:abstractNum>
  <w:abstractNum w:abstractNumId="6">
    <w:nsid w:val="00000008"/>
    <w:multiLevelType w:val="singleLevel"/>
    <w:tmpl w:val="00000008"/>
    <w:name w:val="WW8Num25"/>
    <w:lvl w:ilvl="0">
      <w:start w:val="1"/>
      <w:numFmt w:val="bullet"/>
      <w:lvlText w:val=""/>
      <w:lvlJc w:val="left"/>
      <w:pPr>
        <w:tabs>
          <w:tab w:val="num" w:pos="0"/>
        </w:tabs>
        <w:ind w:left="720" w:hanging="360"/>
      </w:pPr>
      <w:rPr>
        <w:rFonts w:ascii="Symbol" w:hAnsi="Symbol" w:cs="Symbol" w:hint="default"/>
      </w:rPr>
    </w:lvl>
  </w:abstractNum>
  <w:abstractNum w:abstractNumId="7">
    <w:nsid w:val="7EA37D75"/>
    <w:multiLevelType w:val="hybridMultilevel"/>
    <w:tmpl w:val="7D024B1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2"/>
  </w:num>
  <w:num w:numId="5">
    <w:abstractNumId w:val="3"/>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DAF"/>
    <w:rsid w:val="00000722"/>
    <w:rsid w:val="00012641"/>
    <w:rsid w:val="00014F73"/>
    <w:rsid w:val="00017FC3"/>
    <w:rsid w:val="000205B9"/>
    <w:rsid w:val="00024D44"/>
    <w:rsid w:val="00035FFA"/>
    <w:rsid w:val="00037421"/>
    <w:rsid w:val="00062965"/>
    <w:rsid w:val="000747DB"/>
    <w:rsid w:val="000805D4"/>
    <w:rsid w:val="001156E4"/>
    <w:rsid w:val="00141619"/>
    <w:rsid w:val="001520D6"/>
    <w:rsid w:val="0016561E"/>
    <w:rsid w:val="0016797E"/>
    <w:rsid w:val="00175773"/>
    <w:rsid w:val="00175FE8"/>
    <w:rsid w:val="001A083E"/>
    <w:rsid w:val="001A17D7"/>
    <w:rsid w:val="001C5D90"/>
    <w:rsid w:val="001C7B19"/>
    <w:rsid w:val="001E01EA"/>
    <w:rsid w:val="001F24B6"/>
    <w:rsid w:val="00207B1C"/>
    <w:rsid w:val="00236310"/>
    <w:rsid w:val="0026124C"/>
    <w:rsid w:val="002615D4"/>
    <w:rsid w:val="002633FA"/>
    <w:rsid w:val="0026684C"/>
    <w:rsid w:val="002733D3"/>
    <w:rsid w:val="002770B3"/>
    <w:rsid w:val="002D4955"/>
    <w:rsid w:val="0031219A"/>
    <w:rsid w:val="00312550"/>
    <w:rsid w:val="003212B4"/>
    <w:rsid w:val="00363426"/>
    <w:rsid w:val="00392078"/>
    <w:rsid w:val="003A4423"/>
    <w:rsid w:val="003A5DAF"/>
    <w:rsid w:val="003B288A"/>
    <w:rsid w:val="003B5097"/>
    <w:rsid w:val="003B58A1"/>
    <w:rsid w:val="003C4472"/>
    <w:rsid w:val="003C5CC6"/>
    <w:rsid w:val="003F2F6D"/>
    <w:rsid w:val="0042148C"/>
    <w:rsid w:val="00421D91"/>
    <w:rsid w:val="004426D0"/>
    <w:rsid w:val="004719B3"/>
    <w:rsid w:val="0048587F"/>
    <w:rsid w:val="00494ECB"/>
    <w:rsid w:val="004B5E7C"/>
    <w:rsid w:val="004B7314"/>
    <w:rsid w:val="004E077A"/>
    <w:rsid w:val="004F31E9"/>
    <w:rsid w:val="005444D4"/>
    <w:rsid w:val="00561E72"/>
    <w:rsid w:val="005765F3"/>
    <w:rsid w:val="005A3879"/>
    <w:rsid w:val="005A7EA8"/>
    <w:rsid w:val="005B2A28"/>
    <w:rsid w:val="005B5BBD"/>
    <w:rsid w:val="005B752F"/>
    <w:rsid w:val="005D6058"/>
    <w:rsid w:val="005D77D8"/>
    <w:rsid w:val="005E7ED3"/>
    <w:rsid w:val="005F28C5"/>
    <w:rsid w:val="00622F24"/>
    <w:rsid w:val="00633548"/>
    <w:rsid w:val="00646604"/>
    <w:rsid w:val="006A258F"/>
    <w:rsid w:val="006C5327"/>
    <w:rsid w:val="006F0253"/>
    <w:rsid w:val="007326FD"/>
    <w:rsid w:val="00737F6D"/>
    <w:rsid w:val="007703D7"/>
    <w:rsid w:val="00776714"/>
    <w:rsid w:val="0079063C"/>
    <w:rsid w:val="007979CA"/>
    <w:rsid w:val="007D119A"/>
    <w:rsid w:val="007E2FE8"/>
    <w:rsid w:val="007F76CA"/>
    <w:rsid w:val="008205C5"/>
    <w:rsid w:val="008262D4"/>
    <w:rsid w:val="008439FC"/>
    <w:rsid w:val="00874B17"/>
    <w:rsid w:val="008D50A6"/>
    <w:rsid w:val="009034AE"/>
    <w:rsid w:val="00924F96"/>
    <w:rsid w:val="009271E5"/>
    <w:rsid w:val="00960771"/>
    <w:rsid w:val="009647CF"/>
    <w:rsid w:val="00966F4E"/>
    <w:rsid w:val="00970E13"/>
    <w:rsid w:val="00984C44"/>
    <w:rsid w:val="009A08D4"/>
    <w:rsid w:val="009D1526"/>
    <w:rsid w:val="009D414C"/>
    <w:rsid w:val="00A01622"/>
    <w:rsid w:val="00A04E3F"/>
    <w:rsid w:val="00A1031F"/>
    <w:rsid w:val="00A17385"/>
    <w:rsid w:val="00A273E0"/>
    <w:rsid w:val="00A63BB8"/>
    <w:rsid w:val="00AA016F"/>
    <w:rsid w:val="00B17759"/>
    <w:rsid w:val="00B5206B"/>
    <w:rsid w:val="00B75CAE"/>
    <w:rsid w:val="00C0221C"/>
    <w:rsid w:val="00C0572E"/>
    <w:rsid w:val="00C241F0"/>
    <w:rsid w:val="00C32542"/>
    <w:rsid w:val="00C34EA4"/>
    <w:rsid w:val="00C918A1"/>
    <w:rsid w:val="00CB146B"/>
    <w:rsid w:val="00D03743"/>
    <w:rsid w:val="00D22A9F"/>
    <w:rsid w:val="00D3329B"/>
    <w:rsid w:val="00D63DBB"/>
    <w:rsid w:val="00D742B1"/>
    <w:rsid w:val="00D77BCC"/>
    <w:rsid w:val="00D94882"/>
    <w:rsid w:val="00DB1A31"/>
    <w:rsid w:val="00DD1B00"/>
    <w:rsid w:val="00DF6CE8"/>
    <w:rsid w:val="00E05AC2"/>
    <w:rsid w:val="00E22779"/>
    <w:rsid w:val="00E70966"/>
    <w:rsid w:val="00E943C1"/>
    <w:rsid w:val="00EA3C90"/>
    <w:rsid w:val="00EA4E68"/>
    <w:rsid w:val="00EA7D66"/>
    <w:rsid w:val="00EB5BF4"/>
    <w:rsid w:val="00EC2ACD"/>
    <w:rsid w:val="00ED0CAC"/>
    <w:rsid w:val="00EE02B4"/>
    <w:rsid w:val="00EF0CFC"/>
    <w:rsid w:val="00EF3E91"/>
    <w:rsid w:val="00F22813"/>
    <w:rsid w:val="00F3536B"/>
    <w:rsid w:val="00F6601B"/>
    <w:rsid w:val="00F80E48"/>
    <w:rsid w:val="00F83E1A"/>
    <w:rsid w:val="00FA5DFD"/>
    <w:rsid w:val="00FA797F"/>
    <w:rsid w:val="00FB2240"/>
    <w:rsid w:val="00FB413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69A9A5A9-71E5-486A-A870-CEEA4CD3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5DAF"/>
    <w:rPr>
      <w:color w:val="0000FF" w:themeColor="hyperlink"/>
      <w:u w:val="single"/>
    </w:rPr>
  </w:style>
  <w:style w:type="character" w:customStyle="1" w:styleId="a">
    <w:name w:val="a"/>
    <w:rsid w:val="003A5DAF"/>
  </w:style>
  <w:style w:type="paragraph" w:customStyle="1" w:styleId="Bullets">
    <w:name w:val="Bullets"/>
    <w:basedOn w:val="Normal"/>
    <w:rsid w:val="00646604"/>
    <w:pPr>
      <w:tabs>
        <w:tab w:val="num" w:pos="0"/>
      </w:tabs>
      <w:suppressAutoHyphens/>
      <w:spacing w:before="40" w:after="120" w:line="220" w:lineRule="exact"/>
      <w:ind w:left="454" w:hanging="341"/>
    </w:pPr>
    <w:rPr>
      <w:rFonts w:ascii="Tahoma" w:eastAsia="Times New Roman" w:hAnsi="Tahoma" w:cs="Tahoma"/>
      <w:spacing w:val="10"/>
      <w:sz w:val="16"/>
      <w:szCs w:val="16"/>
      <w:lang w:eastAsia="ar-SA"/>
    </w:rPr>
  </w:style>
  <w:style w:type="paragraph" w:styleId="ListParagraph">
    <w:name w:val="List Paragraph"/>
    <w:basedOn w:val="Normal"/>
    <w:uiPriority w:val="34"/>
    <w:qFormat/>
    <w:rsid w:val="001156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a67a3c39908c81d1cdfd50eb2316a9be134f530e18705c4458440321091b5b581b0a190411405e541b4d58515c424154181c084b281e0103030213425f590e5148161b0d11421e051d580f036a5d030910435b5b0f544e10000d1149181a0457063c4c4b030903490a5901541b1a0015521113590b0e054e1200435510400b0e0c521b155d15511042595d0f4356014a4857034b4a5b09504c140e17071241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3</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4931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306</cp:revision>
  <dcterms:created xsi:type="dcterms:W3CDTF">2021-03-23T10:18:00Z</dcterms:created>
  <dcterms:modified xsi:type="dcterms:W3CDTF">2023-03-08T18:20:00Z</dcterms:modified>
</cp:coreProperties>
</file>